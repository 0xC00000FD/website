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tbl>
      <w:tblPr>
        <w:tblW w:w="5000" w:type="pct"/>
        <w:tblLook w:val="04A0" w:firstRow="1" w:lastRow="0" w:firstColumn="1" w:lastColumn="0" w:noHBand="0" w:noVBand="1"/>
      </w:tblPr>
      <w:tblGrid>
        <w:gridCol w:w="5380"/>
        <w:gridCol w:w="5420"/>
      </w:tblGrid>
      <w:tr w:rsidR="00BD0FA0" w:rsidTr="000C7360">
        <w:tc>
          <w:tcPr>
            <w:tcW w:w="5508" w:type="dxa"/>
          </w:tcPr>
          <w:p w:rsidR="00BD0FA0" w:rsidRDefault="00BD0FA0" w:rsidP="000C7360">
            <w:bookmarkStart w:id="0" w:name="_GoBack"/>
            <w:bookmarkEnd w:id="0"/>
          </w:p>
        </w:tc>
        <w:tc>
          <w:tcPr>
            <w:tcW w:w="5508" w:type="dxa"/>
          </w:tcPr>
          <w:p w:rsidR="00BD0FA0" w:rsidRPr="000C7360" w:rsidRDefault="009D0050" w:rsidP="000C7360">
            <w:pPr>
              <w:pStyle w:val="Heading1"/>
            </w:pPr>
            <w:r>
              <w:t>Joint SF Airborne Regiment (JSFAR)</w:t>
            </w:r>
          </w:p>
        </w:tc>
      </w:tr>
    </w:tbl>
    <w:p w:rsidR="00467865" w:rsidRPr="00CD6C3C" w:rsidRDefault="009D0050" w:rsidP="00CD6C3C">
      <w:pPr>
        <w:pStyle w:val="Heading2"/>
      </w:pPr>
      <w:r>
        <w:t>Membership Application Form</w:t>
      </w:r>
    </w:p>
    <w:p w:rsidR="00BD0FA0" w:rsidRDefault="00D0455E" w:rsidP="00BD0FA0">
      <w:pPr>
        <w:pStyle w:val="Heading3"/>
      </w:pPr>
      <w:r>
        <w:t>Player</w:t>
      </w:r>
      <w:r w:rsidR="00BD0FA0">
        <w:t xml:space="preserve"> Information</w:t>
      </w:r>
    </w:p>
    <w:tbl>
      <w:tblPr>
        <w:tblW w:w="5000" w:type="pct"/>
        <w:tblLayout w:type="fixed"/>
        <w:tblCellMar>
          <w:left w:w="0" w:type="dxa"/>
          <w:right w:w="0" w:type="dxa"/>
        </w:tblCellMar>
        <w:tblLook w:val="0000" w:firstRow="0" w:lastRow="0" w:firstColumn="0" w:lastColumn="0" w:noHBand="0" w:noVBand="0"/>
      </w:tblPr>
      <w:tblGrid>
        <w:gridCol w:w="1798"/>
        <w:gridCol w:w="3961"/>
        <w:gridCol w:w="1351"/>
        <w:gridCol w:w="3690"/>
      </w:tblGrid>
      <w:tr w:rsidR="00BF17F9" w:rsidRPr="005114CE" w:rsidTr="003701FC">
        <w:trPr>
          <w:trHeight w:val="288"/>
        </w:trPr>
        <w:tc>
          <w:tcPr>
            <w:tcW w:w="1798" w:type="dxa"/>
            <w:vAlign w:val="center"/>
          </w:tcPr>
          <w:p w:rsidR="00CC6BB1" w:rsidRPr="000C7360" w:rsidRDefault="009D0050" w:rsidP="003701FC">
            <w:pPr>
              <w:pStyle w:val="Heading4"/>
            </w:pPr>
            <w:r>
              <w:t xml:space="preserve">Player </w:t>
            </w:r>
            <w:r w:rsidR="006B03BF" w:rsidRPr="000C7360">
              <w:t>Name</w:t>
            </w:r>
            <w:r w:rsidR="00CC6BB1" w:rsidRPr="000C7360">
              <w:t>:</w:t>
            </w:r>
          </w:p>
        </w:tc>
        <w:sdt>
          <w:sdtPr>
            <w:id w:val="-1427491547"/>
            <w:placeholder>
              <w:docPart w:val="31B4A9F32544400AA65501B47A887492"/>
            </w:placeholder>
            <w:showingPlcHdr/>
            <w:text/>
          </w:sdtPr>
          <w:sdtEndPr/>
          <w:sdtContent>
            <w:tc>
              <w:tcPr>
                <w:tcW w:w="3961" w:type="dxa"/>
                <w:vAlign w:val="center"/>
              </w:tcPr>
              <w:p w:rsidR="00CC6BB1" w:rsidRPr="009C220D" w:rsidRDefault="003701FC" w:rsidP="003701FC">
                <w:r w:rsidRPr="00CE5861">
                  <w:rPr>
                    <w:rStyle w:val="PlaceholderText"/>
                  </w:rPr>
                  <w:t>Click or tap here to enter text.</w:t>
                </w:r>
              </w:p>
            </w:tc>
          </w:sdtContent>
        </w:sdt>
        <w:tc>
          <w:tcPr>
            <w:tcW w:w="1351" w:type="dxa"/>
            <w:vAlign w:val="center"/>
          </w:tcPr>
          <w:p w:rsidR="00CC6BB1" w:rsidRPr="000C7360" w:rsidRDefault="00BA12C8" w:rsidP="003701FC">
            <w:pPr>
              <w:pStyle w:val="Heading4"/>
            </w:pPr>
            <w:r>
              <w:t>Date:</w:t>
            </w:r>
          </w:p>
        </w:tc>
        <w:sdt>
          <w:sdtPr>
            <w:id w:val="-262307720"/>
            <w:placeholder>
              <w:docPart w:val="0DBCE1F03F114BE0AED7550EAECED7AE"/>
            </w:placeholder>
            <w:showingPlcHdr/>
            <w:text/>
          </w:sdtPr>
          <w:sdtEndPr/>
          <w:sdtContent>
            <w:tc>
              <w:tcPr>
                <w:tcW w:w="3690" w:type="dxa"/>
                <w:vAlign w:val="bottom"/>
              </w:tcPr>
              <w:p w:rsidR="00CC6BB1" w:rsidRPr="009C220D" w:rsidRDefault="003701FC" w:rsidP="000C7360">
                <w:r w:rsidRPr="00CE5861">
                  <w:rPr>
                    <w:rStyle w:val="PlaceholderText"/>
                  </w:rPr>
                  <w:t>Click or tap here to enter text.</w:t>
                </w:r>
              </w:p>
            </w:tc>
          </w:sdtContent>
        </w:sdt>
      </w:tr>
      <w:tr w:rsidR="00692FAE" w:rsidRPr="005114CE" w:rsidTr="003701FC">
        <w:trPr>
          <w:trHeight w:val="288"/>
        </w:trPr>
        <w:tc>
          <w:tcPr>
            <w:tcW w:w="1798" w:type="dxa"/>
            <w:vAlign w:val="center"/>
          </w:tcPr>
          <w:p w:rsidR="00692FAE" w:rsidRPr="000C7360" w:rsidRDefault="009D0050" w:rsidP="003701FC">
            <w:pPr>
              <w:pStyle w:val="Heading4"/>
            </w:pPr>
            <w:r>
              <w:t>Steam</w:t>
            </w:r>
            <w:r w:rsidR="00664C1E" w:rsidRPr="000C7360">
              <w:t xml:space="preserve"> ID:</w:t>
            </w:r>
          </w:p>
        </w:tc>
        <w:sdt>
          <w:sdtPr>
            <w:id w:val="-1912067440"/>
            <w:placeholder>
              <w:docPart w:val="4E8B693814B94C8E9347DC3FD521717F"/>
            </w:placeholder>
            <w:showingPlcHdr/>
          </w:sdtPr>
          <w:sdtEndPr/>
          <w:sdtContent>
            <w:tc>
              <w:tcPr>
                <w:tcW w:w="3961" w:type="dxa"/>
                <w:vAlign w:val="center"/>
              </w:tcPr>
              <w:p w:rsidR="00692FAE" w:rsidRPr="009C220D" w:rsidRDefault="003701FC" w:rsidP="003701FC">
                <w:r w:rsidRPr="00CE5861">
                  <w:rPr>
                    <w:rStyle w:val="PlaceholderText"/>
                  </w:rPr>
                  <w:t>Click or tap here to enter text.</w:t>
                </w:r>
              </w:p>
            </w:tc>
          </w:sdtContent>
        </w:sdt>
        <w:tc>
          <w:tcPr>
            <w:tcW w:w="1351" w:type="dxa"/>
            <w:vAlign w:val="center"/>
          </w:tcPr>
          <w:p w:rsidR="00692FAE" w:rsidRPr="000C7360" w:rsidRDefault="009D0050" w:rsidP="003701FC">
            <w:pPr>
              <w:pStyle w:val="Heading4"/>
            </w:pPr>
            <w:r>
              <w:t>Country</w:t>
            </w:r>
            <w:r w:rsidR="00664C1E" w:rsidRPr="000C7360">
              <w:t>:</w:t>
            </w:r>
          </w:p>
        </w:tc>
        <w:sdt>
          <w:sdtPr>
            <w:id w:val="-416939336"/>
            <w:placeholder>
              <w:docPart w:val="E117720EFD0C4CB2A2E27B4B3FCEF30F"/>
            </w:placeholder>
            <w:showingPlcHdr/>
            <w:text/>
          </w:sdtPr>
          <w:sdtEndPr/>
          <w:sdtContent>
            <w:tc>
              <w:tcPr>
                <w:tcW w:w="3690" w:type="dxa"/>
                <w:vAlign w:val="bottom"/>
              </w:tcPr>
              <w:p w:rsidR="00692FAE" w:rsidRPr="009C220D" w:rsidRDefault="003701FC" w:rsidP="000C7360">
                <w:r w:rsidRPr="00CE5861">
                  <w:rPr>
                    <w:rStyle w:val="PlaceholderText"/>
                  </w:rPr>
                  <w:t>Click or tap here to enter text.</w:t>
                </w:r>
              </w:p>
            </w:tc>
          </w:sdtContent>
        </w:sdt>
      </w:tr>
      <w:tr w:rsidR="00BA12C8" w:rsidRPr="005114CE" w:rsidTr="003701FC">
        <w:trPr>
          <w:trHeight w:val="288"/>
        </w:trPr>
        <w:tc>
          <w:tcPr>
            <w:tcW w:w="1798" w:type="dxa"/>
            <w:vAlign w:val="center"/>
          </w:tcPr>
          <w:p w:rsidR="00BA12C8" w:rsidRPr="000C7360" w:rsidRDefault="009D0050" w:rsidP="003701FC">
            <w:pPr>
              <w:pStyle w:val="Heading4"/>
            </w:pPr>
            <w:r>
              <w:t>Age</w:t>
            </w:r>
            <w:r w:rsidR="00BA12C8" w:rsidRPr="000C7360">
              <w:t>:</w:t>
            </w:r>
          </w:p>
        </w:tc>
        <w:sdt>
          <w:sdtPr>
            <w:id w:val="-2118742401"/>
            <w:placeholder>
              <w:docPart w:val="934AB2D469F145CFB62BD2DB3E452493"/>
            </w:placeholder>
            <w:showingPlcHdr/>
            <w:text/>
          </w:sdtPr>
          <w:sdtEndPr/>
          <w:sdtContent>
            <w:tc>
              <w:tcPr>
                <w:tcW w:w="3961" w:type="dxa"/>
                <w:vAlign w:val="center"/>
              </w:tcPr>
              <w:p w:rsidR="00BA12C8" w:rsidRPr="009C220D" w:rsidRDefault="003701FC" w:rsidP="003701FC">
                <w:r w:rsidRPr="00CE5861">
                  <w:rPr>
                    <w:rStyle w:val="PlaceholderText"/>
                  </w:rPr>
                  <w:t>Click or tap here to enter text.</w:t>
                </w:r>
              </w:p>
            </w:tc>
          </w:sdtContent>
        </w:sdt>
        <w:tc>
          <w:tcPr>
            <w:tcW w:w="1351" w:type="dxa"/>
            <w:vAlign w:val="center"/>
          </w:tcPr>
          <w:p w:rsidR="00BA12C8" w:rsidRPr="009C220D" w:rsidRDefault="00BA12C8" w:rsidP="003701FC">
            <w:pPr>
              <w:pStyle w:val="Heading4"/>
            </w:pPr>
          </w:p>
        </w:tc>
        <w:tc>
          <w:tcPr>
            <w:tcW w:w="3690" w:type="dxa"/>
            <w:vAlign w:val="bottom"/>
          </w:tcPr>
          <w:p w:rsidR="00BA12C8" w:rsidRPr="009C220D" w:rsidRDefault="00BA12C8" w:rsidP="000C7360"/>
        </w:tc>
      </w:tr>
    </w:tbl>
    <w:p w:rsidR="00E931DF" w:rsidRDefault="009D0050" w:rsidP="00E931DF">
      <w:pPr>
        <w:pStyle w:val="Heading3"/>
      </w:pPr>
      <w:r>
        <w:t>Department</w:t>
      </w:r>
    </w:p>
    <w:tbl>
      <w:tblPr>
        <w:tblW w:w="5000" w:type="pct"/>
        <w:tblCellMar>
          <w:left w:w="0" w:type="dxa"/>
          <w:right w:w="0" w:type="dxa"/>
        </w:tblCellMar>
        <w:tblLook w:val="0000" w:firstRow="0" w:lastRow="0" w:firstColumn="0" w:lastColumn="0" w:noHBand="0" w:noVBand="0"/>
      </w:tblPr>
      <w:tblGrid>
        <w:gridCol w:w="994"/>
        <w:gridCol w:w="2246"/>
        <w:gridCol w:w="1013"/>
        <w:gridCol w:w="2419"/>
        <w:gridCol w:w="983"/>
        <w:gridCol w:w="3145"/>
      </w:tblGrid>
      <w:tr w:rsidR="00BF17F9" w:rsidRPr="005114CE" w:rsidTr="00354660">
        <w:trPr>
          <w:trHeight w:val="288"/>
        </w:trPr>
        <w:sdt>
          <w:sdtPr>
            <w:id w:val="-963030943"/>
            <w14:checkbox>
              <w14:checked w14:val="0"/>
              <w14:checkedState w14:val="2612" w14:font="MS Gothic"/>
              <w14:uncheckedState w14:val="2610" w14:font="MS Gothic"/>
            </w14:checkbox>
          </w:sdtPr>
          <w:sdtEndPr/>
          <w:sdtContent>
            <w:tc>
              <w:tcPr>
                <w:tcW w:w="460" w:type="pct"/>
                <w:vAlign w:val="bottom"/>
              </w:tcPr>
              <w:p w:rsidR="00BF17F9" w:rsidRPr="000C7360" w:rsidRDefault="00690F98" w:rsidP="000C7360">
                <w:r>
                  <w:rPr>
                    <w:rFonts w:ascii="MS Gothic" w:eastAsia="MS Gothic" w:hAnsi="MS Gothic" w:hint="eastAsia"/>
                  </w:rPr>
                  <w:t>☐</w:t>
                </w:r>
              </w:p>
            </w:tc>
          </w:sdtContent>
        </w:sdt>
        <w:tc>
          <w:tcPr>
            <w:tcW w:w="1040" w:type="pct"/>
            <w:vAlign w:val="bottom"/>
          </w:tcPr>
          <w:p w:rsidR="0009780B" w:rsidRPr="000C7360" w:rsidRDefault="009D0050" w:rsidP="000C7360">
            <w:r>
              <w:t>Airborne Infantry</w:t>
            </w:r>
            <w:r w:rsidR="003701FC">
              <w:t xml:space="preserve"> </w:t>
            </w:r>
            <w:r w:rsidR="00354660">
              <w:t>Group</w:t>
            </w:r>
          </w:p>
        </w:tc>
        <w:tc>
          <w:tcPr>
            <w:tcW w:w="469" w:type="pct"/>
            <w:vAlign w:val="bottom"/>
          </w:tcPr>
          <w:sdt>
            <w:sdtPr>
              <w:id w:val="-392655656"/>
              <w14:checkbox>
                <w14:checked w14:val="0"/>
                <w14:checkedState w14:val="2612" w14:font="MS Gothic"/>
                <w14:uncheckedState w14:val="2610" w14:font="MS Gothic"/>
              </w14:checkbox>
            </w:sdtPr>
            <w:sdtEndPr/>
            <w:sdtContent>
              <w:p w:rsidR="0009780B" w:rsidRPr="000C7360" w:rsidRDefault="003701FC" w:rsidP="000C7360">
                <w:r>
                  <w:rPr>
                    <w:rFonts w:ascii="MS Gothic" w:eastAsia="MS Gothic" w:hAnsi="MS Gothic" w:hint="eastAsia"/>
                  </w:rPr>
                  <w:t>☐</w:t>
                </w:r>
              </w:p>
            </w:sdtContent>
          </w:sdt>
        </w:tc>
        <w:tc>
          <w:tcPr>
            <w:tcW w:w="1120" w:type="pct"/>
            <w:vAlign w:val="bottom"/>
          </w:tcPr>
          <w:p w:rsidR="00BF17F9" w:rsidRPr="000C7360" w:rsidRDefault="009D0050" w:rsidP="000C7360">
            <w:r>
              <w:t>Ground Support Group</w:t>
            </w:r>
          </w:p>
        </w:tc>
        <w:tc>
          <w:tcPr>
            <w:tcW w:w="455" w:type="pct"/>
            <w:vAlign w:val="bottom"/>
          </w:tcPr>
          <w:sdt>
            <w:sdtPr>
              <w:id w:val="-1957093267"/>
              <w14:checkbox>
                <w14:checked w14:val="0"/>
                <w14:checkedState w14:val="2612" w14:font="MS Gothic"/>
                <w14:uncheckedState w14:val="2610" w14:font="MS Gothic"/>
              </w14:checkbox>
            </w:sdtPr>
            <w:sdtEndPr/>
            <w:sdtContent>
              <w:p w:rsidR="00BF17F9" w:rsidRPr="000C7360" w:rsidRDefault="003701FC" w:rsidP="000C7360">
                <w:r>
                  <w:rPr>
                    <w:rFonts w:ascii="MS Gothic" w:eastAsia="MS Gothic" w:hAnsi="MS Gothic" w:hint="eastAsia"/>
                  </w:rPr>
                  <w:t>☐</w:t>
                </w:r>
              </w:p>
            </w:sdtContent>
          </w:sdt>
        </w:tc>
        <w:tc>
          <w:tcPr>
            <w:tcW w:w="1456" w:type="pct"/>
            <w:vAlign w:val="bottom"/>
          </w:tcPr>
          <w:p w:rsidR="00BF17F9" w:rsidRPr="000C7360" w:rsidRDefault="009D0050" w:rsidP="000C7360">
            <w:r>
              <w:t>Aerial Support Group</w:t>
            </w:r>
          </w:p>
        </w:tc>
      </w:tr>
    </w:tbl>
    <w:p w:rsidR="00E931DF" w:rsidRDefault="009D0050" w:rsidP="00E931DF">
      <w:pPr>
        <w:pStyle w:val="Heading3"/>
      </w:pPr>
      <w:r>
        <w:t>Department Role (AIG)</w:t>
      </w:r>
    </w:p>
    <w:tbl>
      <w:tblPr>
        <w:tblW w:w="5000" w:type="pct"/>
        <w:tblLook w:val="04A0" w:firstRow="1" w:lastRow="0" w:firstColumn="1" w:lastColumn="0" w:noHBand="0" w:noVBand="1"/>
      </w:tblPr>
      <w:tblGrid>
        <w:gridCol w:w="1280"/>
        <w:gridCol w:w="2097"/>
        <w:gridCol w:w="1162"/>
        <w:gridCol w:w="2067"/>
        <w:gridCol w:w="1194"/>
        <w:gridCol w:w="3000"/>
      </w:tblGrid>
      <w:tr w:rsidR="003701FC" w:rsidRPr="005114CE" w:rsidTr="003701FC">
        <w:trPr>
          <w:trHeight w:val="288"/>
        </w:trPr>
        <w:tc>
          <w:tcPr>
            <w:tcW w:w="592" w:type="pct"/>
            <w:vAlign w:val="center"/>
          </w:tcPr>
          <w:sdt>
            <w:sdtPr>
              <w:id w:val="1430383618"/>
              <w14:checkbox>
                <w14:checked w14:val="0"/>
                <w14:checkedState w14:val="2612" w14:font="MS Gothic"/>
                <w14:uncheckedState w14:val="2610" w14:font="MS Gothic"/>
              </w14:checkbox>
            </w:sdtPr>
            <w:sdtEndPr/>
            <w:sdtContent>
              <w:p w:rsidR="00BF17F9" w:rsidRPr="000C7360" w:rsidRDefault="003701FC" w:rsidP="003701FC">
                <w:r>
                  <w:rPr>
                    <w:rFonts w:ascii="MS Gothic" w:eastAsia="MS Gothic" w:hAnsi="MS Gothic" w:hint="eastAsia"/>
                  </w:rPr>
                  <w:t>☐</w:t>
                </w:r>
              </w:p>
            </w:sdtContent>
          </w:sdt>
        </w:tc>
        <w:tc>
          <w:tcPr>
            <w:tcW w:w="971" w:type="pct"/>
            <w:vAlign w:val="center"/>
          </w:tcPr>
          <w:p w:rsidR="00BF17F9" w:rsidRPr="000C7360" w:rsidRDefault="009D0050" w:rsidP="003701FC">
            <w:r>
              <w:t>Squad Leader</w:t>
            </w:r>
          </w:p>
        </w:tc>
        <w:tc>
          <w:tcPr>
            <w:tcW w:w="538" w:type="pct"/>
            <w:vAlign w:val="center"/>
          </w:tcPr>
          <w:sdt>
            <w:sdtPr>
              <w:id w:val="-1036661234"/>
              <w14:checkbox>
                <w14:checked w14:val="0"/>
                <w14:checkedState w14:val="2612" w14:font="MS Gothic"/>
                <w14:uncheckedState w14:val="2610" w14:font="MS Gothic"/>
              </w14:checkbox>
            </w:sdtPr>
            <w:sdtEndPr/>
            <w:sdtContent>
              <w:p w:rsidR="00BF17F9" w:rsidRPr="000C7360" w:rsidRDefault="003701FC" w:rsidP="003701FC">
                <w:r>
                  <w:rPr>
                    <w:rFonts w:ascii="MS Gothic" w:eastAsia="MS Gothic" w:hAnsi="MS Gothic" w:hint="eastAsia"/>
                  </w:rPr>
                  <w:t>☐</w:t>
                </w:r>
              </w:p>
            </w:sdtContent>
          </w:sdt>
        </w:tc>
        <w:tc>
          <w:tcPr>
            <w:tcW w:w="957" w:type="pct"/>
            <w:vAlign w:val="center"/>
          </w:tcPr>
          <w:p w:rsidR="00BF17F9" w:rsidRPr="000C7360" w:rsidRDefault="009D0050" w:rsidP="003701FC">
            <w:r>
              <w:t>Combat Lifesaver</w:t>
            </w:r>
          </w:p>
        </w:tc>
        <w:tc>
          <w:tcPr>
            <w:tcW w:w="553" w:type="pct"/>
            <w:vAlign w:val="center"/>
          </w:tcPr>
          <w:sdt>
            <w:sdtPr>
              <w:id w:val="-65500599"/>
              <w14:checkbox>
                <w14:checked w14:val="0"/>
                <w14:checkedState w14:val="2612" w14:font="MS Gothic"/>
                <w14:uncheckedState w14:val="2610" w14:font="MS Gothic"/>
              </w14:checkbox>
            </w:sdtPr>
            <w:sdtEndPr/>
            <w:sdtContent>
              <w:p w:rsidR="00BF17F9" w:rsidRPr="000C7360" w:rsidRDefault="003701FC" w:rsidP="003701FC">
                <w:r>
                  <w:rPr>
                    <w:rFonts w:ascii="MS Gothic" w:eastAsia="MS Gothic" w:hAnsi="MS Gothic" w:hint="eastAsia"/>
                  </w:rPr>
                  <w:t>☐</w:t>
                </w:r>
              </w:p>
            </w:sdtContent>
          </w:sdt>
        </w:tc>
        <w:tc>
          <w:tcPr>
            <w:tcW w:w="1390" w:type="pct"/>
            <w:vAlign w:val="center"/>
          </w:tcPr>
          <w:p w:rsidR="00BF17F9" w:rsidRPr="000C7360" w:rsidRDefault="009D0050" w:rsidP="003701FC">
            <w:r>
              <w:t>Automatic Rifleman</w:t>
            </w:r>
          </w:p>
        </w:tc>
      </w:tr>
      <w:tr w:rsidR="003701FC" w:rsidRPr="005114CE" w:rsidTr="003701FC">
        <w:trPr>
          <w:trHeight w:val="288"/>
        </w:trPr>
        <w:tc>
          <w:tcPr>
            <w:tcW w:w="592" w:type="pct"/>
            <w:vAlign w:val="center"/>
          </w:tcPr>
          <w:sdt>
            <w:sdtPr>
              <w:id w:val="1723093867"/>
              <w14:checkbox>
                <w14:checked w14:val="0"/>
                <w14:checkedState w14:val="2612" w14:font="MS Gothic"/>
                <w14:uncheckedState w14:val="2610" w14:font="MS Gothic"/>
              </w14:checkbox>
            </w:sdtPr>
            <w:sdtEndPr/>
            <w:sdtContent>
              <w:p w:rsidR="00B36AB6" w:rsidRPr="000C7360" w:rsidRDefault="003701FC" w:rsidP="003701FC">
                <w:r>
                  <w:rPr>
                    <w:rFonts w:ascii="MS Gothic" w:eastAsia="MS Gothic" w:hAnsi="MS Gothic" w:hint="eastAsia"/>
                  </w:rPr>
                  <w:t>☐</w:t>
                </w:r>
              </w:p>
            </w:sdtContent>
          </w:sdt>
        </w:tc>
        <w:tc>
          <w:tcPr>
            <w:tcW w:w="971" w:type="pct"/>
            <w:vAlign w:val="center"/>
          </w:tcPr>
          <w:p w:rsidR="00B36AB6" w:rsidRPr="000C7360" w:rsidRDefault="009D0050" w:rsidP="003701FC">
            <w:r>
              <w:t>Team Leader</w:t>
            </w:r>
          </w:p>
        </w:tc>
        <w:tc>
          <w:tcPr>
            <w:tcW w:w="538" w:type="pct"/>
            <w:vAlign w:val="center"/>
          </w:tcPr>
          <w:sdt>
            <w:sdtPr>
              <w:id w:val="221338894"/>
              <w14:checkbox>
                <w14:checked w14:val="0"/>
                <w14:checkedState w14:val="2612" w14:font="MS Gothic"/>
                <w14:uncheckedState w14:val="2610" w14:font="MS Gothic"/>
              </w14:checkbox>
            </w:sdtPr>
            <w:sdtEndPr/>
            <w:sdtContent>
              <w:p w:rsidR="00B36AB6" w:rsidRPr="000C7360" w:rsidRDefault="003701FC" w:rsidP="003701FC">
                <w:r>
                  <w:rPr>
                    <w:rFonts w:ascii="MS Gothic" w:eastAsia="MS Gothic" w:hAnsi="MS Gothic" w:hint="eastAsia"/>
                  </w:rPr>
                  <w:t>☐</w:t>
                </w:r>
              </w:p>
            </w:sdtContent>
          </w:sdt>
        </w:tc>
        <w:tc>
          <w:tcPr>
            <w:tcW w:w="957" w:type="pct"/>
            <w:vAlign w:val="center"/>
          </w:tcPr>
          <w:p w:rsidR="00B36AB6" w:rsidRPr="000C7360" w:rsidRDefault="009D0050" w:rsidP="003701FC">
            <w:r>
              <w:t>Sniper</w:t>
            </w:r>
          </w:p>
        </w:tc>
        <w:tc>
          <w:tcPr>
            <w:tcW w:w="553" w:type="pct"/>
            <w:vAlign w:val="center"/>
          </w:tcPr>
          <w:sdt>
            <w:sdtPr>
              <w:id w:val="2027362539"/>
              <w14:checkbox>
                <w14:checked w14:val="0"/>
                <w14:checkedState w14:val="2612" w14:font="MS Gothic"/>
                <w14:uncheckedState w14:val="2610" w14:font="MS Gothic"/>
              </w14:checkbox>
            </w:sdtPr>
            <w:sdtEndPr/>
            <w:sdtContent>
              <w:p w:rsidR="00B36AB6" w:rsidRPr="000C7360" w:rsidRDefault="003701FC" w:rsidP="003701FC">
                <w:r>
                  <w:rPr>
                    <w:rFonts w:ascii="MS Gothic" w:eastAsia="MS Gothic" w:hAnsi="MS Gothic" w:hint="eastAsia"/>
                  </w:rPr>
                  <w:t>☐</w:t>
                </w:r>
              </w:p>
            </w:sdtContent>
          </w:sdt>
        </w:tc>
        <w:tc>
          <w:tcPr>
            <w:tcW w:w="1390" w:type="pct"/>
            <w:vAlign w:val="center"/>
          </w:tcPr>
          <w:p w:rsidR="00B36AB6" w:rsidRPr="000C7360" w:rsidRDefault="009D0050" w:rsidP="003701FC">
            <w:r>
              <w:t xml:space="preserve">Asst. </w:t>
            </w:r>
            <w:r w:rsidRPr="000C7360">
              <w:t>Automatic Rifleman</w:t>
            </w:r>
          </w:p>
        </w:tc>
      </w:tr>
      <w:tr w:rsidR="003701FC" w:rsidRPr="005114CE" w:rsidTr="003701FC">
        <w:trPr>
          <w:trHeight w:val="288"/>
        </w:trPr>
        <w:tc>
          <w:tcPr>
            <w:tcW w:w="592" w:type="pct"/>
            <w:vAlign w:val="center"/>
          </w:tcPr>
          <w:sdt>
            <w:sdtPr>
              <w:id w:val="1442031519"/>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971" w:type="pct"/>
            <w:vAlign w:val="center"/>
          </w:tcPr>
          <w:p w:rsidR="009D0050" w:rsidRPr="000C7360" w:rsidRDefault="009D0050" w:rsidP="003701FC">
            <w:r>
              <w:t>AT Specialist</w:t>
            </w:r>
          </w:p>
        </w:tc>
        <w:tc>
          <w:tcPr>
            <w:tcW w:w="538" w:type="pct"/>
            <w:vAlign w:val="center"/>
          </w:tcPr>
          <w:sdt>
            <w:sdtPr>
              <w:id w:val="879901789"/>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957" w:type="pct"/>
            <w:vAlign w:val="center"/>
          </w:tcPr>
          <w:p w:rsidR="009D0050" w:rsidRPr="000C7360" w:rsidRDefault="009D0050" w:rsidP="003701FC">
            <w:r>
              <w:t>Spotter</w:t>
            </w:r>
          </w:p>
        </w:tc>
        <w:tc>
          <w:tcPr>
            <w:tcW w:w="553" w:type="pct"/>
            <w:vAlign w:val="center"/>
          </w:tcPr>
          <w:sdt>
            <w:sdtPr>
              <w:id w:val="1077711059"/>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1390" w:type="pct"/>
            <w:vAlign w:val="center"/>
          </w:tcPr>
          <w:p w:rsidR="009D0050" w:rsidRPr="000C7360" w:rsidRDefault="009D0050" w:rsidP="003701FC">
            <w:r>
              <w:t>Repair Specialist</w:t>
            </w:r>
          </w:p>
        </w:tc>
      </w:tr>
      <w:tr w:rsidR="003701FC" w:rsidRPr="005114CE" w:rsidTr="003701FC">
        <w:trPr>
          <w:trHeight w:val="288"/>
        </w:trPr>
        <w:tc>
          <w:tcPr>
            <w:tcW w:w="592" w:type="pct"/>
            <w:vAlign w:val="center"/>
          </w:tcPr>
          <w:sdt>
            <w:sdtPr>
              <w:id w:val="-589239711"/>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971" w:type="pct"/>
            <w:vAlign w:val="center"/>
          </w:tcPr>
          <w:p w:rsidR="009D0050" w:rsidRPr="000C7360" w:rsidRDefault="009D0050" w:rsidP="003701FC">
            <w:r>
              <w:t>Asst. AT Specialist</w:t>
            </w:r>
          </w:p>
        </w:tc>
        <w:tc>
          <w:tcPr>
            <w:tcW w:w="538" w:type="pct"/>
            <w:vAlign w:val="center"/>
          </w:tcPr>
          <w:sdt>
            <w:sdtPr>
              <w:id w:val="1502541620"/>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957" w:type="pct"/>
            <w:vAlign w:val="center"/>
          </w:tcPr>
          <w:p w:rsidR="009D0050" w:rsidRPr="000C7360" w:rsidRDefault="009D0050" w:rsidP="003701FC">
            <w:r>
              <w:t>Marksman</w:t>
            </w:r>
          </w:p>
        </w:tc>
        <w:tc>
          <w:tcPr>
            <w:tcW w:w="553" w:type="pct"/>
            <w:vAlign w:val="center"/>
          </w:tcPr>
          <w:sdt>
            <w:sdtPr>
              <w:id w:val="1022358824"/>
              <w14:checkbox>
                <w14:checked w14:val="0"/>
                <w14:checkedState w14:val="2612" w14:font="MS Gothic"/>
                <w14:uncheckedState w14:val="2610" w14:font="MS Gothic"/>
              </w14:checkbox>
            </w:sdtPr>
            <w:sdtEndPr/>
            <w:sdtContent>
              <w:p w:rsidR="009D0050" w:rsidRPr="000C7360" w:rsidRDefault="003701FC" w:rsidP="003701FC">
                <w:r>
                  <w:rPr>
                    <w:rFonts w:ascii="MS Gothic" w:eastAsia="MS Gothic" w:hAnsi="MS Gothic" w:hint="eastAsia"/>
                  </w:rPr>
                  <w:t>☐</w:t>
                </w:r>
              </w:p>
            </w:sdtContent>
          </w:sdt>
        </w:tc>
        <w:tc>
          <w:tcPr>
            <w:tcW w:w="1390" w:type="pct"/>
            <w:vAlign w:val="center"/>
          </w:tcPr>
          <w:p w:rsidR="009D0050" w:rsidRPr="000C7360" w:rsidRDefault="009D0050" w:rsidP="003701FC">
            <w:r>
              <w:t>Explosives Specialist</w:t>
            </w:r>
          </w:p>
        </w:tc>
      </w:tr>
      <w:tr w:rsidR="003701FC" w:rsidRPr="005114CE" w:rsidTr="003701FC">
        <w:trPr>
          <w:trHeight w:val="288"/>
        </w:trPr>
        <w:tc>
          <w:tcPr>
            <w:tcW w:w="592" w:type="pct"/>
            <w:vAlign w:val="center"/>
          </w:tcPr>
          <w:sdt>
            <w:sdtPr>
              <w:id w:val="-320505577"/>
              <w14:checkbox>
                <w14:checked w14:val="0"/>
                <w14:checkedState w14:val="2612" w14:font="MS Gothic"/>
                <w14:uncheckedState w14:val="2610" w14:font="MS Gothic"/>
              </w14:checkbox>
            </w:sdtPr>
            <w:sdtEndPr/>
            <w:sdtContent>
              <w:p w:rsidR="00AF613D" w:rsidRPr="000C7360" w:rsidRDefault="003701FC" w:rsidP="003701FC">
                <w:r>
                  <w:rPr>
                    <w:rFonts w:ascii="MS Gothic" w:eastAsia="MS Gothic" w:hAnsi="MS Gothic" w:hint="eastAsia"/>
                  </w:rPr>
                  <w:t>☐</w:t>
                </w:r>
              </w:p>
            </w:sdtContent>
          </w:sdt>
        </w:tc>
        <w:tc>
          <w:tcPr>
            <w:tcW w:w="971" w:type="pct"/>
            <w:vAlign w:val="center"/>
          </w:tcPr>
          <w:p w:rsidR="00AF613D" w:rsidRPr="000C7360" w:rsidRDefault="00AF613D" w:rsidP="003701FC">
            <w:r>
              <w:t>Other:</w:t>
            </w:r>
          </w:p>
        </w:tc>
        <w:sdt>
          <w:sdtPr>
            <w:id w:val="1508251302"/>
            <w:placeholder>
              <w:docPart w:val="268B36E5C2A64B489AA563D03441018F"/>
            </w:placeholder>
            <w:showingPlcHdr/>
            <w:text/>
          </w:sdtPr>
          <w:sdtEndPr/>
          <w:sdtContent>
            <w:tc>
              <w:tcPr>
                <w:tcW w:w="3438" w:type="pct"/>
                <w:gridSpan w:val="4"/>
                <w:vAlign w:val="center"/>
              </w:tcPr>
              <w:p w:rsidR="00AF613D" w:rsidRDefault="003701FC" w:rsidP="003701FC">
                <w:r w:rsidRPr="00CE5861">
                  <w:rPr>
                    <w:rStyle w:val="PlaceholderText"/>
                  </w:rPr>
                  <w:t>Click or tap here to enter text.</w:t>
                </w:r>
              </w:p>
            </w:tc>
          </w:sdtContent>
        </w:sdt>
      </w:tr>
    </w:tbl>
    <w:p w:rsidR="009D0050" w:rsidRDefault="009D0050" w:rsidP="00E931DF">
      <w:pPr>
        <w:pStyle w:val="Heading3"/>
      </w:pPr>
      <w:r>
        <w:t>Department Role (GSG)</w:t>
      </w:r>
    </w:p>
    <w:tbl>
      <w:tblPr>
        <w:tblW w:w="5000" w:type="pct"/>
        <w:tblLook w:val="04A0" w:firstRow="1" w:lastRow="0" w:firstColumn="1" w:lastColumn="0" w:noHBand="0" w:noVBand="1"/>
      </w:tblPr>
      <w:tblGrid>
        <w:gridCol w:w="1284"/>
        <w:gridCol w:w="2097"/>
        <w:gridCol w:w="1162"/>
        <w:gridCol w:w="2067"/>
        <w:gridCol w:w="1194"/>
        <w:gridCol w:w="2996"/>
      </w:tblGrid>
      <w:tr w:rsidR="003701FC" w:rsidRPr="005114CE" w:rsidTr="003701FC">
        <w:trPr>
          <w:trHeight w:val="288"/>
        </w:trPr>
        <w:tc>
          <w:tcPr>
            <w:tcW w:w="594" w:type="pct"/>
            <w:vAlign w:val="center"/>
          </w:tcPr>
          <w:sdt>
            <w:sdtPr>
              <w:id w:val="175694116"/>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71" w:type="pct"/>
            <w:vAlign w:val="center"/>
          </w:tcPr>
          <w:p w:rsidR="003701FC" w:rsidRPr="000C7360" w:rsidRDefault="003701FC" w:rsidP="00575424">
            <w:r>
              <w:t>Commander</w:t>
            </w:r>
          </w:p>
        </w:tc>
        <w:tc>
          <w:tcPr>
            <w:tcW w:w="538" w:type="pct"/>
            <w:vAlign w:val="center"/>
          </w:tcPr>
          <w:sdt>
            <w:sdtPr>
              <w:id w:val="2104989621"/>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57" w:type="pct"/>
            <w:vAlign w:val="center"/>
          </w:tcPr>
          <w:p w:rsidR="003701FC" w:rsidRPr="000C7360" w:rsidRDefault="003701FC" w:rsidP="00575424">
            <w:r>
              <w:t>Gunner</w:t>
            </w:r>
          </w:p>
        </w:tc>
        <w:tc>
          <w:tcPr>
            <w:tcW w:w="553" w:type="pct"/>
            <w:vAlign w:val="center"/>
          </w:tcPr>
          <w:sdt>
            <w:sdtPr>
              <w:id w:val="1791080363"/>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1388" w:type="pct"/>
            <w:vAlign w:val="center"/>
          </w:tcPr>
          <w:p w:rsidR="003701FC" w:rsidRPr="000C7360" w:rsidRDefault="003701FC" w:rsidP="00575424">
            <w:r>
              <w:t>Driver</w:t>
            </w:r>
          </w:p>
        </w:tc>
      </w:tr>
      <w:tr w:rsidR="003701FC" w:rsidRPr="005114CE" w:rsidTr="003701FC">
        <w:trPr>
          <w:trHeight w:val="288"/>
        </w:trPr>
        <w:tc>
          <w:tcPr>
            <w:tcW w:w="594" w:type="pct"/>
            <w:vAlign w:val="center"/>
          </w:tcPr>
          <w:sdt>
            <w:sdtPr>
              <w:id w:val="2123266191"/>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71" w:type="pct"/>
            <w:vAlign w:val="center"/>
          </w:tcPr>
          <w:p w:rsidR="003701FC" w:rsidRPr="000C7360" w:rsidRDefault="003701FC" w:rsidP="00575424">
            <w:r>
              <w:t>Other:</w:t>
            </w:r>
          </w:p>
        </w:tc>
        <w:sdt>
          <w:sdtPr>
            <w:id w:val="1911264649"/>
            <w:placeholder>
              <w:docPart w:val="8C99158BD18C428B9669DB8D36BF371B"/>
            </w:placeholder>
            <w:showingPlcHdr/>
            <w:text/>
          </w:sdtPr>
          <w:sdtEndPr/>
          <w:sdtContent>
            <w:tc>
              <w:tcPr>
                <w:tcW w:w="3436" w:type="pct"/>
                <w:gridSpan w:val="4"/>
                <w:vAlign w:val="center"/>
              </w:tcPr>
              <w:p w:rsidR="003701FC" w:rsidRDefault="003701FC" w:rsidP="00575424">
                <w:r w:rsidRPr="00CE5861">
                  <w:rPr>
                    <w:rStyle w:val="PlaceholderText"/>
                  </w:rPr>
                  <w:t>Click or tap here to enter text.</w:t>
                </w:r>
              </w:p>
            </w:tc>
          </w:sdtContent>
        </w:sdt>
      </w:tr>
    </w:tbl>
    <w:p w:rsidR="00D0455E" w:rsidRDefault="00D0455E" w:rsidP="00E931DF">
      <w:pPr>
        <w:pStyle w:val="Heading3"/>
      </w:pPr>
      <w:r>
        <w:t>Department Role (ASG)</w:t>
      </w:r>
    </w:p>
    <w:tbl>
      <w:tblPr>
        <w:tblW w:w="5000" w:type="pct"/>
        <w:tblLook w:val="04A0" w:firstRow="1" w:lastRow="0" w:firstColumn="1" w:lastColumn="0" w:noHBand="0" w:noVBand="1"/>
      </w:tblPr>
      <w:tblGrid>
        <w:gridCol w:w="1284"/>
        <w:gridCol w:w="2097"/>
        <w:gridCol w:w="1162"/>
        <w:gridCol w:w="2067"/>
        <w:gridCol w:w="1194"/>
        <w:gridCol w:w="2996"/>
      </w:tblGrid>
      <w:tr w:rsidR="003701FC" w:rsidRPr="005114CE" w:rsidTr="003701FC">
        <w:trPr>
          <w:trHeight w:val="288"/>
        </w:trPr>
        <w:tc>
          <w:tcPr>
            <w:tcW w:w="594" w:type="pct"/>
            <w:vAlign w:val="center"/>
          </w:tcPr>
          <w:sdt>
            <w:sdtPr>
              <w:id w:val="-755828225"/>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71" w:type="pct"/>
            <w:vAlign w:val="center"/>
          </w:tcPr>
          <w:p w:rsidR="003701FC" w:rsidRPr="000C7360" w:rsidRDefault="003701FC" w:rsidP="00575424">
            <w:r>
              <w:t>Rotary Wing Pilot</w:t>
            </w:r>
          </w:p>
        </w:tc>
        <w:tc>
          <w:tcPr>
            <w:tcW w:w="538" w:type="pct"/>
            <w:vAlign w:val="center"/>
          </w:tcPr>
          <w:sdt>
            <w:sdtPr>
              <w:id w:val="536929602"/>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57" w:type="pct"/>
            <w:vAlign w:val="center"/>
          </w:tcPr>
          <w:p w:rsidR="003701FC" w:rsidRPr="000C7360" w:rsidRDefault="003701FC" w:rsidP="00575424">
            <w:r>
              <w:t>Rotary Wing Crew</w:t>
            </w:r>
          </w:p>
        </w:tc>
        <w:tc>
          <w:tcPr>
            <w:tcW w:w="553" w:type="pct"/>
            <w:vAlign w:val="center"/>
          </w:tcPr>
          <w:sdt>
            <w:sdtPr>
              <w:id w:val="-1970726465"/>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1388" w:type="pct"/>
            <w:vAlign w:val="center"/>
          </w:tcPr>
          <w:p w:rsidR="003701FC" w:rsidRPr="000C7360" w:rsidRDefault="003701FC" w:rsidP="00575424">
            <w:r>
              <w:t>Fixed Wing Pilot</w:t>
            </w:r>
          </w:p>
        </w:tc>
      </w:tr>
      <w:tr w:rsidR="003701FC" w:rsidRPr="005114CE" w:rsidTr="003701FC">
        <w:trPr>
          <w:trHeight w:val="288"/>
        </w:trPr>
        <w:tc>
          <w:tcPr>
            <w:tcW w:w="594" w:type="pct"/>
            <w:vAlign w:val="center"/>
          </w:tcPr>
          <w:sdt>
            <w:sdtPr>
              <w:id w:val="333577176"/>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71" w:type="pct"/>
            <w:vAlign w:val="center"/>
          </w:tcPr>
          <w:p w:rsidR="003701FC" w:rsidRPr="000C7360" w:rsidRDefault="003701FC" w:rsidP="00575424">
            <w:r>
              <w:t>Fixed Wing Crew</w:t>
            </w:r>
          </w:p>
        </w:tc>
        <w:tc>
          <w:tcPr>
            <w:tcW w:w="538" w:type="pct"/>
            <w:vAlign w:val="center"/>
          </w:tcPr>
          <w:sdt>
            <w:sdtPr>
              <w:id w:val="-322424801"/>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57" w:type="pct"/>
            <w:vAlign w:val="center"/>
          </w:tcPr>
          <w:p w:rsidR="003701FC" w:rsidRPr="000C7360" w:rsidRDefault="003701FC" w:rsidP="00575424">
            <w:r>
              <w:t>Logistics Pilot</w:t>
            </w:r>
          </w:p>
        </w:tc>
        <w:tc>
          <w:tcPr>
            <w:tcW w:w="553" w:type="pct"/>
            <w:vAlign w:val="center"/>
          </w:tcPr>
          <w:sdt>
            <w:sdtPr>
              <w:id w:val="1653400886"/>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1388" w:type="pct"/>
            <w:vAlign w:val="center"/>
          </w:tcPr>
          <w:p w:rsidR="003701FC" w:rsidRPr="000C7360" w:rsidRDefault="003701FC" w:rsidP="00575424">
            <w:r>
              <w:t>Logistics Crew</w:t>
            </w:r>
          </w:p>
        </w:tc>
      </w:tr>
      <w:tr w:rsidR="003701FC" w:rsidRPr="005114CE" w:rsidTr="003701FC">
        <w:trPr>
          <w:trHeight w:val="288"/>
        </w:trPr>
        <w:tc>
          <w:tcPr>
            <w:tcW w:w="594" w:type="pct"/>
            <w:vAlign w:val="center"/>
          </w:tcPr>
          <w:sdt>
            <w:sdtPr>
              <w:id w:val="1765793395"/>
              <w14:checkbox>
                <w14:checked w14:val="0"/>
                <w14:checkedState w14:val="2612" w14:font="MS Gothic"/>
                <w14:uncheckedState w14:val="2610" w14:font="MS Gothic"/>
              </w14:checkbox>
            </w:sdtPr>
            <w:sdtEndPr/>
            <w:sdtContent>
              <w:p w:rsidR="003701FC" w:rsidRPr="000C7360" w:rsidRDefault="003701FC" w:rsidP="00575424">
                <w:r>
                  <w:rPr>
                    <w:rFonts w:ascii="MS Gothic" w:eastAsia="MS Gothic" w:hAnsi="MS Gothic" w:hint="eastAsia"/>
                  </w:rPr>
                  <w:t>☐</w:t>
                </w:r>
              </w:p>
            </w:sdtContent>
          </w:sdt>
        </w:tc>
        <w:tc>
          <w:tcPr>
            <w:tcW w:w="971" w:type="pct"/>
            <w:vAlign w:val="center"/>
          </w:tcPr>
          <w:p w:rsidR="003701FC" w:rsidRPr="000C7360" w:rsidRDefault="003701FC" w:rsidP="00575424">
            <w:r>
              <w:t>Other:</w:t>
            </w:r>
          </w:p>
        </w:tc>
        <w:sdt>
          <w:sdtPr>
            <w:id w:val="1242362974"/>
            <w:placeholder>
              <w:docPart w:val="DBA757495B074A639B155BF1442C1ADB"/>
            </w:placeholder>
            <w:showingPlcHdr/>
            <w:text/>
          </w:sdtPr>
          <w:sdtEndPr/>
          <w:sdtContent>
            <w:tc>
              <w:tcPr>
                <w:tcW w:w="3436" w:type="pct"/>
                <w:gridSpan w:val="4"/>
                <w:vAlign w:val="center"/>
              </w:tcPr>
              <w:p w:rsidR="003701FC" w:rsidRDefault="003701FC" w:rsidP="00575424">
                <w:r w:rsidRPr="00CE5861">
                  <w:rPr>
                    <w:rStyle w:val="PlaceholderText"/>
                  </w:rPr>
                  <w:t>Click or tap here to enter text.</w:t>
                </w:r>
              </w:p>
            </w:tc>
          </w:sdtContent>
        </w:sdt>
      </w:tr>
    </w:tbl>
    <w:p w:rsidR="00E931DF" w:rsidRDefault="00D0455E" w:rsidP="00E931DF">
      <w:pPr>
        <w:pStyle w:val="Heading3"/>
      </w:pPr>
      <w:r>
        <w:t>Motivation</w:t>
      </w:r>
    </w:p>
    <w:tbl>
      <w:tblPr>
        <w:tblW w:w="5000" w:type="pct"/>
        <w:tblLayout w:type="fixed"/>
        <w:tblLook w:val="04A0" w:firstRow="1" w:lastRow="0" w:firstColumn="1" w:lastColumn="0" w:noHBand="0" w:noVBand="1"/>
      </w:tblPr>
      <w:tblGrid>
        <w:gridCol w:w="10800"/>
      </w:tblGrid>
      <w:tr w:rsidR="00E931DF" w:rsidRPr="005114CE" w:rsidTr="00354660">
        <w:trPr>
          <w:trHeight w:val="345"/>
        </w:trPr>
        <w:tc>
          <w:tcPr>
            <w:tcW w:w="10790" w:type="dxa"/>
          </w:tcPr>
          <w:p w:rsidR="00E931DF" w:rsidRPr="000C7360" w:rsidRDefault="00D0455E" w:rsidP="000C7360">
            <w:pPr>
              <w:pStyle w:val="Heading4"/>
            </w:pPr>
            <w:r>
              <w:t>Specialties</w:t>
            </w:r>
            <w:r w:rsidR="00E931DF" w:rsidRPr="000C7360">
              <w:t>:</w:t>
            </w:r>
          </w:p>
        </w:tc>
      </w:tr>
      <w:tr w:rsidR="00B36AB6" w:rsidRPr="005114CE" w:rsidTr="00354660">
        <w:trPr>
          <w:trHeight w:val="1008"/>
        </w:trPr>
        <w:sdt>
          <w:sdtPr>
            <w:id w:val="715313877"/>
            <w:placeholder>
              <w:docPart w:val="1A9578971EE149E38306F3A14C0E4E1F"/>
            </w:placeholder>
            <w:showingPlcHdr/>
          </w:sdtPr>
          <w:sdtEndPr/>
          <w:sdtContent>
            <w:tc>
              <w:tcPr>
                <w:tcW w:w="10790" w:type="dxa"/>
              </w:tcPr>
              <w:p w:rsidR="00B36AB6" w:rsidRDefault="003701FC" w:rsidP="00354660">
                <w:r w:rsidRPr="00CE5861">
                  <w:rPr>
                    <w:rStyle w:val="PlaceholderText"/>
                  </w:rPr>
                  <w:t>Click or tap here to enter text.</w:t>
                </w:r>
              </w:p>
            </w:tc>
          </w:sdtContent>
        </w:sdt>
      </w:tr>
      <w:tr w:rsidR="00E931DF" w:rsidRPr="005114CE" w:rsidTr="00354660">
        <w:trPr>
          <w:trHeight w:val="330"/>
        </w:trPr>
        <w:tc>
          <w:tcPr>
            <w:tcW w:w="10790" w:type="dxa"/>
          </w:tcPr>
          <w:p w:rsidR="00E931DF" w:rsidRPr="000C7360" w:rsidRDefault="00D0455E" w:rsidP="000C7360">
            <w:pPr>
              <w:pStyle w:val="Heading4"/>
            </w:pPr>
            <w:r>
              <w:t>Motivation for application</w:t>
            </w:r>
            <w:r w:rsidR="00E931DF" w:rsidRPr="000C7360">
              <w:t>:</w:t>
            </w:r>
          </w:p>
        </w:tc>
      </w:tr>
      <w:tr w:rsidR="00B36AB6" w:rsidRPr="005114CE" w:rsidTr="00690F98">
        <w:trPr>
          <w:trHeight w:val="1172"/>
        </w:trPr>
        <w:tc>
          <w:tcPr>
            <w:tcW w:w="10790" w:type="dxa"/>
          </w:tcPr>
          <w:sdt>
            <w:sdtPr>
              <w:id w:val="-1345310580"/>
              <w:placeholder>
                <w:docPart w:val="3FD9F555263943FDA63B08153F4C920D"/>
              </w:placeholder>
              <w:showingPlcHdr/>
            </w:sdtPr>
            <w:sdtEndPr/>
            <w:sdtContent>
              <w:p w:rsidR="00B36AB6" w:rsidRDefault="003701FC" w:rsidP="000C7360">
                <w:r w:rsidRPr="00CE5861">
                  <w:rPr>
                    <w:rStyle w:val="PlaceholderText"/>
                  </w:rPr>
                  <w:t>Click or tap here to enter text.</w:t>
                </w:r>
              </w:p>
            </w:sdtContent>
          </w:sdt>
          <w:p w:rsidR="00354660" w:rsidRPr="00354660" w:rsidRDefault="00354660" w:rsidP="000C7360">
            <w:pPr>
              <w:rPr>
                <w:color w:val="808080"/>
              </w:rPr>
            </w:pPr>
          </w:p>
        </w:tc>
      </w:tr>
      <w:tr w:rsidR="00E931DF" w:rsidRPr="005114CE" w:rsidTr="00354660">
        <w:trPr>
          <w:trHeight w:val="228"/>
        </w:trPr>
        <w:tc>
          <w:tcPr>
            <w:tcW w:w="10790" w:type="dxa"/>
          </w:tcPr>
          <w:p w:rsidR="00354660" w:rsidRPr="00354660" w:rsidRDefault="00354660" w:rsidP="00354660">
            <w:pPr>
              <w:pStyle w:val="Heading4"/>
            </w:pPr>
            <w:r>
              <w:t>M</w:t>
            </w:r>
            <w:r w:rsidR="00D0455E">
              <w:t>otivation for approval of application</w:t>
            </w:r>
            <w:r w:rsidR="00E931DF" w:rsidRPr="000C7360">
              <w:t>:</w:t>
            </w:r>
          </w:p>
        </w:tc>
      </w:tr>
      <w:tr w:rsidR="00354660" w:rsidRPr="005114CE" w:rsidTr="00354660">
        <w:trPr>
          <w:trHeight w:val="228"/>
        </w:trPr>
        <w:tc>
          <w:tcPr>
            <w:tcW w:w="10790" w:type="dxa"/>
          </w:tcPr>
          <w:sdt>
            <w:sdtPr>
              <w:id w:val="1425064694"/>
              <w:placeholder>
                <w:docPart w:val="30166FD8B0124C81B239EF35A89101CA"/>
              </w:placeholder>
              <w:showingPlcHdr/>
            </w:sdtPr>
            <w:sdtEndPr/>
            <w:sdtContent>
              <w:p w:rsidR="00354660" w:rsidRDefault="00354660" w:rsidP="00354660">
                <w:pPr>
                  <w:pStyle w:val="Heading4"/>
                </w:pPr>
                <w:r w:rsidRPr="00CE5861">
                  <w:rPr>
                    <w:rStyle w:val="PlaceholderText"/>
                  </w:rPr>
                  <w:t>Click or tap here to enter text.</w:t>
                </w:r>
              </w:p>
            </w:sdtContent>
          </w:sdt>
          <w:p w:rsidR="00354660" w:rsidRDefault="00354660" w:rsidP="00354660"/>
          <w:p w:rsidR="00690F98" w:rsidRDefault="00690F98" w:rsidP="00354660"/>
          <w:p w:rsidR="00690F98" w:rsidRDefault="00690F98" w:rsidP="00354660"/>
          <w:p w:rsidR="00690F98" w:rsidRDefault="00690F98" w:rsidP="00354660"/>
          <w:p w:rsidR="00690F98" w:rsidRDefault="00690F98" w:rsidP="00354660"/>
          <w:p w:rsidR="00690F98" w:rsidRDefault="00690F98" w:rsidP="00354660"/>
          <w:p w:rsidR="00690F98" w:rsidRDefault="00690F98" w:rsidP="00354660"/>
          <w:p w:rsidR="00354660" w:rsidRPr="00354660" w:rsidRDefault="00354660" w:rsidP="00354660"/>
        </w:tc>
      </w:tr>
    </w:tbl>
    <w:p w:rsidR="00E931DF" w:rsidRDefault="00D0455E" w:rsidP="00E931DF">
      <w:pPr>
        <w:pStyle w:val="Heading3"/>
      </w:pPr>
      <w:r>
        <w:lastRenderedPageBreak/>
        <w:t xml:space="preserve">Miscellaneous details </w:t>
      </w:r>
    </w:p>
    <w:tbl>
      <w:tblPr>
        <w:tblW w:w="5000" w:type="pct"/>
        <w:tblLayout w:type="fixed"/>
        <w:tblCellMar>
          <w:left w:w="0" w:type="dxa"/>
          <w:right w:w="0" w:type="dxa"/>
        </w:tblCellMar>
        <w:tblLook w:val="0000" w:firstRow="0" w:lastRow="0" w:firstColumn="0" w:lastColumn="0" w:noHBand="0" w:noVBand="0"/>
      </w:tblPr>
      <w:tblGrid>
        <w:gridCol w:w="10800"/>
      </w:tblGrid>
      <w:tr w:rsidR="00D0455E" w:rsidRPr="005114CE" w:rsidTr="00154F59">
        <w:trPr>
          <w:trHeight w:val="345"/>
        </w:trPr>
        <w:tc>
          <w:tcPr>
            <w:tcW w:w="10800" w:type="dxa"/>
            <w:vAlign w:val="bottom"/>
          </w:tcPr>
          <w:p w:rsidR="00D0455E" w:rsidRPr="000C7360" w:rsidRDefault="00D0455E" w:rsidP="000C7360">
            <w:pPr>
              <w:pStyle w:val="Heading4"/>
            </w:pPr>
            <w:r>
              <w:t>How did you find the JSFAR</w:t>
            </w:r>
            <w:r w:rsidRPr="000C7360">
              <w:t>:</w:t>
            </w:r>
          </w:p>
        </w:tc>
      </w:tr>
      <w:tr w:rsidR="00D0455E" w:rsidRPr="005114CE" w:rsidTr="00154F59">
        <w:trPr>
          <w:trHeight w:val="1008"/>
        </w:trPr>
        <w:sdt>
          <w:sdtPr>
            <w:id w:val="-1515759110"/>
            <w:placeholder>
              <w:docPart w:val="779DE8E3283C4AACBCA0EDC1EC73EA30"/>
            </w:placeholder>
            <w:showingPlcHdr/>
          </w:sdtPr>
          <w:sdtEndPr/>
          <w:sdtContent>
            <w:tc>
              <w:tcPr>
                <w:tcW w:w="10800" w:type="dxa"/>
              </w:tcPr>
              <w:p w:rsidR="00D0455E" w:rsidRDefault="003701FC" w:rsidP="000C7360">
                <w:r w:rsidRPr="00CE5861">
                  <w:rPr>
                    <w:rStyle w:val="PlaceholderText"/>
                  </w:rPr>
                  <w:t>Click or tap here to enter text.</w:t>
                </w:r>
              </w:p>
            </w:tc>
          </w:sdtContent>
        </w:sdt>
      </w:tr>
      <w:tr w:rsidR="00D0455E" w:rsidRPr="005114CE" w:rsidTr="00154F59">
        <w:trPr>
          <w:trHeight w:val="330"/>
        </w:trPr>
        <w:tc>
          <w:tcPr>
            <w:tcW w:w="10800" w:type="dxa"/>
            <w:vAlign w:val="bottom"/>
          </w:tcPr>
          <w:p w:rsidR="00D0455E" w:rsidRPr="000C7360" w:rsidRDefault="00D0455E" w:rsidP="000C7360">
            <w:pPr>
              <w:pStyle w:val="Heading4"/>
            </w:pPr>
            <w:r>
              <w:t>Have you previously been part of a unit, and which would these units be</w:t>
            </w:r>
            <w:r w:rsidRPr="000C7360">
              <w:t>:</w:t>
            </w:r>
          </w:p>
        </w:tc>
      </w:tr>
      <w:tr w:rsidR="00D0455E" w:rsidRPr="005114CE" w:rsidTr="00154F59">
        <w:trPr>
          <w:trHeight w:val="1440"/>
        </w:trPr>
        <w:sdt>
          <w:sdtPr>
            <w:id w:val="503789292"/>
            <w:placeholder>
              <w:docPart w:val="6EEA2F4F6F644BE7B5D9FDCA5F49CEC9"/>
            </w:placeholder>
            <w:showingPlcHdr/>
          </w:sdtPr>
          <w:sdtEndPr/>
          <w:sdtContent>
            <w:tc>
              <w:tcPr>
                <w:tcW w:w="10800" w:type="dxa"/>
              </w:tcPr>
              <w:p w:rsidR="00D0455E" w:rsidRDefault="003701FC" w:rsidP="000C7360">
                <w:r w:rsidRPr="00CE5861">
                  <w:rPr>
                    <w:rStyle w:val="PlaceholderText"/>
                  </w:rPr>
                  <w:t>Click or tap here to enter text.</w:t>
                </w:r>
              </w:p>
            </w:tc>
          </w:sdtContent>
        </w:sdt>
      </w:tr>
      <w:tr w:rsidR="00D0455E" w:rsidRPr="005114CE" w:rsidTr="00154F59">
        <w:trPr>
          <w:trHeight w:val="331"/>
        </w:trPr>
        <w:tc>
          <w:tcPr>
            <w:tcW w:w="10800" w:type="dxa"/>
            <w:vAlign w:val="bottom"/>
          </w:tcPr>
          <w:p w:rsidR="00D0455E" w:rsidRPr="000C7360" w:rsidRDefault="00D0455E" w:rsidP="000C7360">
            <w:pPr>
              <w:pStyle w:val="Heading4"/>
            </w:pPr>
            <w:r>
              <w:t>Any comments you have left that weren</w:t>
            </w:r>
            <w:r w:rsidRPr="000C7360">
              <w:t>’t addressed in the application part:</w:t>
            </w:r>
          </w:p>
        </w:tc>
      </w:tr>
      <w:tr w:rsidR="00D0455E" w:rsidRPr="005114CE" w:rsidTr="00154F59">
        <w:trPr>
          <w:trHeight w:val="1440"/>
        </w:trPr>
        <w:sdt>
          <w:sdtPr>
            <w:id w:val="1349062447"/>
            <w:placeholder>
              <w:docPart w:val="CD32AF22EBD04229AE871F7096C621B4"/>
            </w:placeholder>
            <w:showingPlcHdr/>
          </w:sdtPr>
          <w:sdtEndPr/>
          <w:sdtContent>
            <w:tc>
              <w:tcPr>
                <w:tcW w:w="10800" w:type="dxa"/>
              </w:tcPr>
              <w:p w:rsidR="00D0455E" w:rsidRDefault="003701FC" w:rsidP="000C7360">
                <w:r w:rsidRPr="00CE5861">
                  <w:rPr>
                    <w:rStyle w:val="PlaceholderText"/>
                  </w:rPr>
                  <w:t>Click or tap here to enter text.</w:t>
                </w:r>
              </w:p>
            </w:tc>
          </w:sdtContent>
        </w:sdt>
      </w:tr>
    </w:tbl>
    <w:p w:rsidR="00D0455E" w:rsidRDefault="00D0455E" w:rsidP="00D0455E">
      <w:pPr>
        <w:pStyle w:val="Heading3"/>
      </w:pPr>
      <w:r>
        <w:t>Finals Words</w:t>
      </w:r>
    </w:p>
    <w:p w:rsidR="00D17533" w:rsidRPr="000C7360" w:rsidRDefault="00D17533" w:rsidP="00D0455E">
      <w:r w:rsidRPr="000C7360">
        <w:t xml:space="preserve">The staff of the JSFAR thanks you for completing the application form! Please send this form to any member of the group JSFAR | Staff Group on TeamSpeak 3 or Discord. Your application will be reviewed shortly and you will be notified as soon as the review is complete. </w:t>
      </w:r>
    </w:p>
    <w:p w:rsidR="00D17533" w:rsidRDefault="00D17533" w:rsidP="00D0455E"/>
    <w:p w:rsidR="00D17533" w:rsidRPr="000C7360" w:rsidRDefault="00D17533" w:rsidP="00D0455E">
      <w:r w:rsidRPr="000C7360">
        <w:t>We very much hope to welcome you as a new member of our unit!</w:t>
      </w:r>
    </w:p>
    <w:p w:rsidR="00D17533" w:rsidRDefault="00D17533" w:rsidP="00D0455E"/>
    <w:p w:rsidR="00D17533" w:rsidRDefault="00D17533" w:rsidP="00D0455E"/>
    <w:p w:rsidR="00D17533" w:rsidRDefault="00D17533" w:rsidP="00D0455E"/>
    <w:p w:rsidR="00D17533" w:rsidRDefault="00D17533" w:rsidP="00D0455E"/>
    <w:p w:rsidR="00D17533" w:rsidRDefault="00D17533" w:rsidP="00D0455E"/>
    <w:p w:rsidR="00D17533" w:rsidRDefault="00D17533" w:rsidP="00D0455E"/>
    <w:p w:rsidR="00D17533" w:rsidRDefault="00D17533" w:rsidP="00D0455E"/>
    <w:p w:rsidR="00D17533" w:rsidRDefault="00D17533" w:rsidP="00D0455E"/>
    <w:p w:rsidR="00D17533" w:rsidRDefault="00D17533" w:rsidP="00D0455E"/>
    <w:p w:rsidR="00D17533" w:rsidRDefault="00D17533" w:rsidP="00D0455E"/>
    <w:sectPr w:rsidR="00D17533" w:rsidSect="00261FE8">
      <w:headerReference w:type="default" r:id="rId8"/>
      <w:footerReference w:type="default" r:id="rId9"/>
      <w:pgSz w:w="12240" w:h="15840"/>
      <w:pgMar w:top="1080" w:right="720" w:bottom="907"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825" w:rsidRDefault="00E24825" w:rsidP="009D0050">
      <w:r>
        <w:separator/>
      </w:r>
    </w:p>
  </w:endnote>
  <w:endnote w:type="continuationSeparator" w:id="0">
    <w:p w:rsidR="00E24825" w:rsidRDefault="00E24825" w:rsidP="009D0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533" w:rsidRDefault="00D17533" w:rsidP="00D17533">
    <w:r>
      <w:t xml:space="preserve">By sending is this application form the player accepts that he or she will be held accountable for any falsification found in this form. In the case that such misleading statements are discovered, the player will be removed from the unit and denied access to its services permanently.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825" w:rsidRDefault="00E24825" w:rsidP="009D0050">
      <w:r>
        <w:separator/>
      </w:r>
    </w:p>
  </w:footnote>
  <w:footnote w:type="continuationSeparator" w:id="0">
    <w:p w:rsidR="00E24825" w:rsidRDefault="00E24825" w:rsidP="009D00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050" w:rsidRDefault="009D0050">
    <w:pPr>
      <w:pStyle w:val="Header"/>
    </w:pPr>
    <w:r w:rsidRPr="000C7360">
      <w:rPr>
        <w:noProof/>
        <w:lang w:val="nl-NL" w:eastAsia="nl-NL"/>
      </w:rPr>
      <w:drawing>
        <wp:anchor distT="0" distB="0" distL="114300" distR="114300" simplePos="0" relativeHeight="251658240" behindDoc="1" locked="0" layoutInCell="1" allowOverlap="1" wp14:anchorId="0CA8D95E" wp14:editId="44A7A1FF">
          <wp:simplePos x="0" y="0"/>
          <wp:positionH relativeFrom="column">
            <wp:posOffset>-457200</wp:posOffset>
          </wp:positionH>
          <wp:positionV relativeFrom="paragraph">
            <wp:posOffset>-447675</wp:posOffset>
          </wp:positionV>
          <wp:extent cx="7772400" cy="777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FAR.png"/>
                  <pic:cNvPicPr/>
                </pic:nvPicPr>
                <pic:blipFill>
                  <a:blip r:embed="rId1">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72400" cy="7772400"/>
                  </a:xfrm>
                  <a:prstGeom prst="rect">
                    <a:avLst/>
                  </a:prstGeom>
                </pic:spPr>
              </pic:pic>
            </a:graphicData>
          </a:graphic>
          <wp14:sizeRelH relativeFrom="page">
            <wp14:pctWidth>0</wp14:pctWidth>
          </wp14:sizeRelH>
          <wp14:sizeRelV relativeFrom="page">
            <wp14:pctHeight>0</wp14:pctHeight>
          </wp14:sizeRelV>
        </wp:anchor>
      </w:drawing>
    </w:r>
    <w:r w:rsidR="00D17533">
      <w:t>JSFAR membership application 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BFE22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81C84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60B91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3C8D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03E1BE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07456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9766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4C35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E54A7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CE38B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ocumentProtection w:edit="forms" w:enforcement="1" w:cryptProviderType="rsaAES" w:cryptAlgorithmClass="hash" w:cryptAlgorithmType="typeAny" w:cryptAlgorithmSid="14" w:cryptSpinCount="100000" w:hash="HFOY3bEA5VcLlv79OUHAC/E2ftf6RQKGXOwPtg5h8wZy3FIc13ookS5fgzWT+mlq2DH47RTPwgNPBI1IEkADJA==" w:salt="wyhVFuU2r7/OqQer8v2jkA=="/>
  <w:styleLockTheme/>
  <w:styleLockQFSet/>
  <w:defaultTabStop w:val="720"/>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1FC"/>
    <w:rsid w:val="000071F7"/>
    <w:rsid w:val="000231C5"/>
    <w:rsid w:val="0002798A"/>
    <w:rsid w:val="00027E6C"/>
    <w:rsid w:val="00037E8C"/>
    <w:rsid w:val="000406CB"/>
    <w:rsid w:val="0006613E"/>
    <w:rsid w:val="00083002"/>
    <w:rsid w:val="00086F11"/>
    <w:rsid w:val="00087B85"/>
    <w:rsid w:val="0009780B"/>
    <w:rsid w:val="000A01F1"/>
    <w:rsid w:val="000C1163"/>
    <w:rsid w:val="000C7360"/>
    <w:rsid w:val="000D2539"/>
    <w:rsid w:val="000F2DF4"/>
    <w:rsid w:val="000F6783"/>
    <w:rsid w:val="00104B99"/>
    <w:rsid w:val="00120C95"/>
    <w:rsid w:val="0013159F"/>
    <w:rsid w:val="0014663E"/>
    <w:rsid w:val="00180664"/>
    <w:rsid w:val="001A07E1"/>
    <w:rsid w:val="001C3A0E"/>
    <w:rsid w:val="002123A6"/>
    <w:rsid w:val="0024310C"/>
    <w:rsid w:val="00250014"/>
    <w:rsid w:val="00261FE8"/>
    <w:rsid w:val="002642E3"/>
    <w:rsid w:val="00275BB5"/>
    <w:rsid w:val="00277CF7"/>
    <w:rsid w:val="00286F6A"/>
    <w:rsid w:val="00291C8C"/>
    <w:rsid w:val="002A1ECE"/>
    <w:rsid w:val="002A2510"/>
    <w:rsid w:val="002B27FD"/>
    <w:rsid w:val="002B4D1D"/>
    <w:rsid w:val="002C10B1"/>
    <w:rsid w:val="002D222A"/>
    <w:rsid w:val="002E6BF2"/>
    <w:rsid w:val="002F0F79"/>
    <w:rsid w:val="002F0FCC"/>
    <w:rsid w:val="002F48E8"/>
    <w:rsid w:val="003076FD"/>
    <w:rsid w:val="00311CD9"/>
    <w:rsid w:val="00317005"/>
    <w:rsid w:val="0033501D"/>
    <w:rsid w:val="00335259"/>
    <w:rsid w:val="00354660"/>
    <w:rsid w:val="00355CEB"/>
    <w:rsid w:val="00356B06"/>
    <w:rsid w:val="003701FC"/>
    <w:rsid w:val="003929F1"/>
    <w:rsid w:val="003A1B63"/>
    <w:rsid w:val="003A41A1"/>
    <w:rsid w:val="003B2326"/>
    <w:rsid w:val="003B3690"/>
    <w:rsid w:val="003E007A"/>
    <w:rsid w:val="00437ED0"/>
    <w:rsid w:val="00440CD8"/>
    <w:rsid w:val="00443837"/>
    <w:rsid w:val="00447C76"/>
    <w:rsid w:val="00450F66"/>
    <w:rsid w:val="00461739"/>
    <w:rsid w:val="00467865"/>
    <w:rsid w:val="0048685F"/>
    <w:rsid w:val="004A1437"/>
    <w:rsid w:val="004A4198"/>
    <w:rsid w:val="004A54EA"/>
    <w:rsid w:val="004B0578"/>
    <w:rsid w:val="004C24ED"/>
    <w:rsid w:val="004D702E"/>
    <w:rsid w:val="004E34C6"/>
    <w:rsid w:val="004F458B"/>
    <w:rsid w:val="004F62AD"/>
    <w:rsid w:val="00501AE8"/>
    <w:rsid w:val="00504B65"/>
    <w:rsid w:val="005114CE"/>
    <w:rsid w:val="0052122B"/>
    <w:rsid w:val="00527A90"/>
    <w:rsid w:val="005557F6"/>
    <w:rsid w:val="00563778"/>
    <w:rsid w:val="00563AB3"/>
    <w:rsid w:val="0059011D"/>
    <w:rsid w:val="005B4AE2"/>
    <w:rsid w:val="005D50EE"/>
    <w:rsid w:val="005E63CC"/>
    <w:rsid w:val="005F6E87"/>
    <w:rsid w:val="00606B27"/>
    <w:rsid w:val="00613129"/>
    <w:rsid w:val="00617C65"/>
    <w:rsid w:val="0064307A"/>
    <w:rsid w:val="0066051C"/>
    <w:rsid w:val="00664C1E"/>
    <w:rsid w:val="006764D3"/>
    <w:rsid w:val="00690F98"/>
    <w:rsid w:val="00692FAE"/>
    <w:rsid w:val="006B03BF"/>
    <w:rsid w:val="006C1F3E"/>
    <w:rsid w:val="006C4610"/>
    <w:rsid w:val="006D2635"/>
    <w:rsid w:val="006D779C"/>
    <w:rsid w:val="006E4F63"/>
    <w:rsid w:val="006E729E"/>
    <w:rsid w:val="00714C94"/>
    <w:rsid w:val="007564F5"/>
    <w:rsid w:val="007602AC"/>
    <w:rsid w:val="00763B3C"/>
    <w:rsid w:val="00774B67"/>
    <w:rsid w:val="0078226F"/>
    <w:rsid w:val="00793AC6"/>
    <w:rsid w:val="007A71DE"/>
    <w:rsid w:val="007B199B"/>
    <w:rsid w:val="007B6119"/>
    <w:rsid w:val="007E2A15"/>
    <w:rsid w:val="007E37A1"/>
    <w:rsid w:val="007F6294"/>
    <w:rsid w:val="008107D6"/>
    <w:rsid w:val="00833AE2"/>
    <w:rsid w:val="00841645"/>
    <w:rsid w:val="00852EC6"/>
    <w:rsid w:val="0088782D"/>
    <w:rsid w:val="008B6F52"/>
    <w:rsid w:val="008B7081"/>
    <w:rsid w:val="008C75A3"/>
    <w:rsid w:val="008E72CF"/>
    <w:rsid w:val="00902964"/>
    <w:rsid w:val="0090497E"/>
    <w:rsid w:val="00937437"/>
    <w:rsid w:val="0094790F"/>
    <w:rsid w:val="00961FA3"/>
    <w:rsid w:val="00966B90"/>
    <w:rsid w:val="009737B7"/>
    <w:rsid w:val="009802C4"/>
    <w:rsid w:val="009976D9"/>
    <w:rsid w:val="00997A3E"/>
    <w:rsid w:val="009A4EA3"/>
    <w:rsid w:val="009A55DC"/>
    <w:rsid w:val="009B3848"/>
    <w:rsid w:val="009C220D"/>
    <w:rsid w:val="009D0050"/>
    <w:rsid w:val="009D3BE7"/>
    <w:rsid w:val="009E5B13"/>
    <w:rsid w:val="00A15C1D"/>
    <w:rsid w:val="00A211B2"/>
    <w:rsid w:val="00A2727E"/>
    <w:rsid w:val="00A35524"/>
    <w:rsid w:val="00A74F99"/>
    <w:rsid w:val="00A82BA3"/>
    <w:rsid w:val="00A92012"/>
    <w:rsid w:val="00A93E14"/>
    <w:rsid w:val="00A94ACC"/>
    <w:rsid w:val="00AD282D"/>
    <w:rsid w:val="00AE6FA4"/>
    <w:rsid w:val="00AF613D"/>
    <w:rsid w:val="00B03907"/>
    <w:rsid w:val="00B11811"/>
    <w:rsid w:val="00B146AA"/>
    <w:rsid w:val="00B311E1"/>
    <w:rsid w:val="00B36AB6"/>
    <w:rsid w:val="00B4735C"/>
    <w:rsid w:val="00B77CB0"/>
    <w:rsid w:val="00B84A45"/>
    <w:rsid w:val="00B90EC2"/>
    <w:rsid w:val="00BA12C8"/>
    <w:rsid w:val="00BA268F"/>
    <w:rsid w:val="00BD0FA0"/>
    <w:rsid w:val="00BD463D"/>
    <w:rsid w:val="00BE794E"/>
    <w:rsid w:val="00BF17F9"/>
    <w:rsid w:val="00C079CA"/>
    <w:rsid w:val="00C133F3"/>
    <w:rsid w:val="00C255F7"/>
    <w:rsid w:val="00C67741"/>
    <w:rsid w:val="00C74647"/>
    <w:rsid w:val="00C76039"/>
    <w:rsid w:val="00C76480"/>
    <w:rsid w:val="00C92FD6"/>
    <w:rsid w:val="00CC6598"/>
    <w:rsid w:val="00CC6BB1"/>
    <w:rsid w:val="00CD6C3C"/>
    <w:rsid w:val="00D03F2B"/>
    <w:rsid w:val="00D0455E"/>
    <w:rsid w:val="00D14E73"/>
    <w:rsid w:val="00D17533"/>
    <w:rsid w:val="00D559FC"/>
    <w:rsid w:val="00D6155E"/>
    <w:rsid w:val="00DB41EB"/>
    <w:rsid w:val="00DC47A2"/>
    <w:rsid w:val="00DE1551"/>
    <w:rsid w:val="00DE7FB7"/>
    <w:rsid w:val="00E163C0"/>
    <w:rsid w:val="00E20DDA"/>
    <w:rsid w:val="00E24825"/>
    <w:rsid w:val="00E32A8B"/>
    <w:rsid w:val="00E36054"/>
    <w:rsid w:val="00E37E7B"/>
    <w:rsid w:val="00E46E04"/>
    <w:rsid w:val="00E87396"/>
    <w:rsid w:val="00E931DF"/>
    <w:rsid w:val="00EA44A1"/>
    <w:rsid w:val="00EC42A3"/>
    <w:rsid w:val="00F017C4"/>
    <w:rsid w:val="00F03FC7"/>
    <w:rsid w:val="00F07933"/>
    <w:rsid w:val="00F121EE"/>
    <w:rsid w:val="00F41461"/>
    <w:rsid w:val="00F72993"/>
    <w:rsid w:val="00F83033"/>
    <w:rsid w:val="00F966AA"/>
    <w:rsid w:val="00FB538F"/>
    <w:rsid w:val="00FC0F45"/>
    <w:rsid w:val="00FC3071"/>
    <w:rsid w:val="00FD5902"/>
    <w:rsid w:val="00FF1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79C66"/>
  <w15:docId w15:val="{C83FA550-C838-4039-ACF6-3CF218B3A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4">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semiHidden="1" w:uiPriority="11" w:unhideWhenUsed="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semiHidden="1" w:uiPriority="33" w:unhideWhenUsed="1"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locked="0"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atentStyles>
  <w:style w:type="paragraph" w:default="1" w:styleId="Normal">
    <w:name w:val="Normal"/>
    <w:qFormat/>
    <w:rsid w:val="00714C94"/>
    <w:rPr>
      <w:rFonts w:asciiTheme="minorHAnsi" w:hAnsiTheme="minorHAnsi"/>
      <w:color w:val="404040" w:themeColor="text1" w:themeTint="BF"/>
      <w:sz w:val="19"/>
      <w:szCs w:val="24"/>
    </w:rPr>
  </w:style>
  <w:style w:type="paragraph" w:styleId="Heading1">
    <w:name w:val="heading 1"/>
    <w:basedOn w:val="Normal"/>
    <w:next w:val="Normal"/>
    <w:qFormat/>
    <w:rsid w:val="00E931DF"/>
    <w:pPr>
      <w:jc w:val="right"/>
      <w:outlineLvl w:val="0"/>
    </w:pPr>
    <w:rPr>
      <w:rFonts w:asciiTheme="majorHAnsi" w:hAnsiTheme="majorHAnsi"/>
      <w:b/>
      <w:color w:val="808080"/>
      <w:sz w:val="36"/>
      <w:szCs w:val="36"/>
    </w:rPr>
  </w:style>
  <w:style w:type="paragraph" w:styleId="Heading2">
    <w:name w:val="heading 2"/>
    <w:basedOn w:val="Normal"/>
    <w:next w:val="Normal"/>
    <w:qFormat/>
    <w:rsid w:val="00E931DF"/>
    <w:pPr>
      <w:spacing w:before="240" w:after="60"/>
      <w:outlineLvl w:val="1"/>
    </w:pPr>
    <w:rPr>
      <w:rFonts w:asciiTheme="majorHAnsi" w:hAnsiTheme="majorHAnsi"/>
      <w:b/>
      <w:sz w:val="24"/>
    </w:rPr>
  </w:style>
  <w:style w:type="paragraph" w:styleId="Heading3">
    <w:name w:val="heading 3"/>
    <w:basedOn w:val="Normal"/>
    <w:next w:val="Normal"/>
    <w:qFormat/>
    <w:rsid w:val="00714C94"/>
    <w:pPr>
      <w:shd w:val="clear" w:color="auto" w:fill="20394D" w:themeFill="background2" w:themeFillShade="40"/>
      <w:spacing w:before="120" w:after="60" w:line="276" w:lineRule="auto"/>
      <w:jc w:val="center"/>
      <w:outlineLvl w:val="2"/>
    </w:pPr>
    <w:rPr>
      <w:rFonts w:asciiTheme="majorHAnsi" w:hAnsiTheme="majorHAnsi"/>
      <w:b/>
      <w:color w:val="FFFFFF"/>
      <w:sz w:val="22"/>
      <w:szCs w:val="20"/>
    </w:rPr>
  </w:style>
  <w:style w:type="paragraph" w:styleId="Heading4">
    <w:name w:val="heading 4"/>
    <w:basedOn w:val="Normal"/>
    <w:next w:val="Normal"/>
    <w:link w:val="Heading4Char"/>
    <w:uiPriority w:val="9"/>
    <w:unhideWhenUsed/>
    <w:qFormat/>
    <w:rsid w:val="00714C94"/>
    <w:pPr>
      <w:spacing w:after="6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2798A"/>
    <w:rPr>
      <w:rFonts w:ascii="Tahoma" w:hAnsi="Tahoma" w:cs="Tahoma"/>
      <w:sz w:val="16"/>
      <w:szCs w:val="16"/>
    </w:rPr>
  </w:style>
  <w:style w:type="character" w:customStyle="1" w:styleId="Heading4Char">
    <w:name w:val="Heading 4 Char"/>
    <w:basedOn w:val="DefaultParagraphFont"/>
    <w:link w:val="Heading4"/>
    <w:uiPriority w:val="9"/>
    <w:rsid w:val="00714C94"/>
    <w:rPr>
      <w:rFonts w:asciiTheme="minorHAnsi" w:hAnsiTheme="minorHAnsi"/>
      <w:b/>
      <w:color w:val="404040" w:themeColor="text1" w:themeTint="BF"/>
      <w:sz w:val="19"/>
      <w:szCs w:val="24"/>
    </w:rPr>
  </w:style>
  <w:style w:type="paragraph" w:customStyle="1" w:styleId="Checkbox">
    <w:name w:val="Checkbox"/>
    <w:basedOn w:val="Normal"/>
    <w:next w:val="Normal"/>
    <w:qFormat/>
    <w:locked/>
    <w:rsid w:val="00EA44A1"/>
    <w:pPr>
      <w:jc w:val="center"/>
    </w:pPr>
    <w:rPr>
      <w:szCs w:val="19"/>
    </w:rPr>
  </w:style>
  <w:style w:type="table" w:styleId="TableGrid">
    <w:name w:val="Table Grid"/>
    <w:basedOn w:val="TableNormal"/>
    <w:uiPriority w:val="59"/>
    <w:locked/>
    <w:rsid w:val="00BD0F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0050"/>
    <w:pPr>
      <w:tabs>
        <w:tab w:val="center" w:pos="4536"/>
        <w:tab w:val="right" w:pos="9072"/>
      </w:tabs>
    </w:pPr>
  </w:style>
  <w:style w:type="character" w:customStyle="1" w:styleId="HeaderChar">
    <w:name w:val="Header Char"/>
    <w:basedOn w:val="DefaultParagraphFont"/>
    <w:link w:val="Header"/>
    <w:uiPriority w:val="99"/>
    <w:rsid w:val="009D0050"/>
    <w:rPr>
      <w:rFonts w:asciiTheme="minorHAnsi" w:hAnsiTheme="minorHAnsi"/>
      <w:color w:val="404040" w:themeColor="text1" w:themeTint="BF"/>
      <w:sz w:val="19"/>
      <w:szCs w:val="24"/>
    </w:rPr>
  </w:style>
  <w:style w:type="paragraph" w:styleId="Footer">
    <w:name w:val="footer"/>
    <w:basedOn w:val="Normal"/>
    <w:link w:val="FooterChar"/>
    <w:uiPriority w:val="99"/>
    <w:unhideWhenUsed/>
    <w:rsid w:val="009D0050"/>
    <w:pPr>
      <w:tabs>
        <w:tab w:val="center" w:pos="4536"/>
        <w:tab w:val="right" w:pos="9072"/>
      </w:tabs>
    </w:pPr>
  </w:style>
  <w:style w:type="character" w:customStyle="1" w:styleId="FooterChar">
    <w:name w:val="Footer Char"/>
    <w:basedOn w:val="DefaultParagraphFont"/>
    <w:link w:val="Footer"/>
    <w:uiPriority w:val="99"/>
    <w:rsid w:val="009D0050"/>
    <w:rPr>
      <w:rFonts w:asciiTheme="minorHAnsi" w:hAnsiTheme="minorHAnsi"/>
      <w:color w:val="404040" w:themeColor="text1" w:themeTint="BF"/>
      <w:sz w:val="19"/>
      <w:szCs w:val="24"/>
    </w:rPr>
  </w:style>
  <w:style w:type="table" w:styleId="ListTable1Light-Accent1">
    <w:name w:val="List Table 1 Light Accent 1"/>
    <w:basedOn w:val="TableNormal"/>
    <w:uiPriority w:val="46"/>
    <w:locked/>
    <w:rsid w:val="009D0050"/>
    <w:tblPr>
      <w:tblStyleRowBandSize w:val="1"/>
      <w:tblStyleColBandSize w:val="1"/>
    </w:tblPr>
    <w:tblStylePr w:type="firstRow">
      <w:rPr>
        <w:b/>
        <w:bCs/>
      </w:rPr>
      <w:tblPr/>
      <w:tcPr>
        <w:tcBorders>
          <w:bottom w:val="single" w:sz="4" w:space="0" w:color="F3B46B" w:themeColor="accent1" w:themeTint="99"/>
        </w:tcBorders>
      </w:tcPr>
    </w:tblStylePr>
    <w:tblStylePr w:type="lastRow">
      <w:rPr>
        <w:b/>
        <w:bCs/>
      </w:rPr>
      <w:tblPr/>
      <w:tcPr>
        <w:tcBorders>
          <w:top w:val="sing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PlaceholderText">
    <w:name w:val="Placeholder Text"/>
    <w:basedOn w:val="DefaultParagraphFont"/>
    <w:uiPriority w:val="99"/>
    <w:semiHidden/>
    <w:rsid w:val="003701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20Files%20(x86)\Dropbox\Joint%20Special%20Forces%20Airborne%20Regiment\Recruitment\JSFAR%20Application%20For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C99158BD18C428B9669DB8D36BF371B"/>
        <w:category>
          <w:name w:val="General"/>
          <w:gallery w:val="placeholder"/>
        </w:category>
        <w:types>
          <w:type w:val="bbPlcHdr"/>
        </w:types>
        <w:behaviors>
          <w:behavior w:val="content"/>
        </w:behaviors>
        <w:guid w:val="{D71F0FF1-0AA2-4A97-A244-EA2A43E022B5}"/>
      </w:docPartPr>
      <w:docPartBody>
        <w:p w:rsidR="00C91D45" w:rsidRDefault="00C91D45" w:rsidP="00C91D45">
          <w:pPr>
            <w:pStyle w:val="8C99158BD18C428B9669DB8D36BF371B5"/>
          </w:pPr>
          <w:r w:rsidRPr="00CE5861">
            <w:rPr>
              <w:rStyle w:val="PlaceholderText"/>
            </w:rPr>
            <w:t>Click or tap here to enter text.</w:t>
          </w:r>
        </w:p>
      </w:docPartBody>
    </w:docPart>
    <w:docPart>
      <w:docPartPr>
        <w:name w:val="DBA757495B074A639B155BF1442C1ADB"/>
        <w:category>
          <w:name w:val="General"/>
          <w:gallery w:val="placeholder"/>
        </w:category>
        <w:types>
          <w:type w:val="bbPlcHdr"/>
        </w:types>
        <w:behaviors>
          <w:behavior w:val="content"/>
        </w:behaviors>
        <w:guid w:val="{CD9A1921-35F5-4409-B4E0-A2F075A6D5A2}"/>
      </w:docPartPr>
      <w:docPartBody>
        <w:p w:rsidR="00C91D45" w:rsidRDefault="00C91D45" w:rsidP="00C91D45">
          <w:pPr>
            <w:pStyle w:val="DBA757495B074A639B155BF1442C1ADB5"/>
          </w:pPr>
          <w:r w:rsidRPr="00CE5861">
            <w:rPr>
              <w:rStyle w:val="PlaceholderText"/>
            </w:rPr>
            <w:t>Click or tap here to enter text.</w:t>
          </w:r>
        </w:p>
      </w:docPartBody>
    </w:docPart>
    <w:docPart>
      <w:docPartPr>
        <w:name w:val="31B4A9F32544400AA65501B47A887492"/>
        <w:category>
          <w:name w:val="General"/>
          <w:gallery w:val="placeholder"/>
        </w:category>
        <w:types>
          <w:type w:val="bbPlcHdr"/>
        </w:types>
        <w:behaviors>
          <w:behavior w:val="content"/>
        </w:behaviors>
        <w:guid w:val="{F1698A3E-AB37-4845-9AD3-607730535423}"/>
      </w:docPartPr>
      <w:docPartBody>
        <w:p w:rsidR="00000000" w:rsidRDefault="00C91D45" w:rsidP="00C91D45">
          <w:pPr>
            <w:pStyle w:val="31B4A9F32544400AA65501B47A8874924"/>
          </w:pPr>
          <w:r w:rsidRPr="00CE5861">
            <w:rPr>
              <w:rStyle w:val="PlaceholderText"/>
            </w:rPr>
            <w:t>Click or tap here to enter text.</w:t>
          </w:r>
        </w:p>
      </w:docPartBody>
    </w:docPart>
    <w:docPart>
      <w:docPartPr>
        <w:name w:val="0DBCE1F03F114BE0AED7550EAECED7AE"/>
        <w:category>
          <w:name w:val="General"/>
          <w:gallery w:val="placeholder"/>
        </w:category>
        <w:types>
          <w:type w:val="bbPlcHdr"/>
        </w:types>
        <w:behaviors>
          <w:behavior w:val="content"/>
        </w:behaviors>
        <w:guid w:val="{E5DAB40A-1655-4FE5-985A-BC10631023CF}"/>
      </w:docPartPr>
      <w:docPartBody>
        <w:p w:rsidR="00000000" w:rsidRDefault="00C91D45" w:rsidP="00C91D45">
          <w:pPr>
            <w:pStyle w:val="0DBCE1F03F114BE0AED7550EAECED7AE4"/>
          </w:pPr>
          <w:r w:rsidRPr="00CE5861">
            <w:rPr>
              <w:rStyle w:val="PlaceholderText"/>
            </w:rPr>
            <w:t>Click or tap here to enter text.</w:t>
          </w:r>
        </w:p>
      </w:docPartBody>
    </w:docPart>
    <w:docPart>
      <w:docPartPr>
        <w:name w:val="4E8B693814B94C8E9347DC3FD521717F"/>
        <w:category>
          <w:name w:val="General"/>
          <w:gallery w:val="placeholder"/>
        </w:category>
        <w:types>
          <w:type w:val="bbPlcHdr"/>
        </w:types>
        <w:behaviors>
          <w:behavior w:val="content"/>
        </w:behaviors>
        <w:guid w:val="{38BC63C8-5543-400B-A917-422B1D9EC794}"/>
      </w:docPartPr>
      <w:docPartBody>
        <w:p w:rsidR="00000000" w:rsidRDefault="00C91D45" w:rsidP="00C91D45">
          <w:pPr>
            <w:pStyle w:val="4E8B693814B94C8E9347DC3FD521717F4"/>
          </w:pPr>
          <w:r w:rsidRPr="00CE5861">
            <w:rPr>
              <w:rStyle w:val="PlaceholderText"/>
            </w:rPr>
            <w:t>Click or tap here to enter text.</w:t>
          </w:r>
        </w:p>
      </w:docPartBody>
    </w:docPart>
    <w:docPart>
      <w:docPartPr>
        <w:name w:val="E117720EFD0C4CB2A2E27B4B3FCEF30F"/>
        <w:category>
          <w:name w:val="General"/>
          <w:gallery w:val="placeholder"/>
        </w:category>
        <w:types>
          <w:type w:val="bbPlcHdr"/>
        </w:types>
        <w:behaviors>
          <w:behavior w:val="content"/>
        </w:behaviors>
        <w:guid w:val="{60D4494F-A40F-4435-B89C-22C79AA194B9}"/>
      </w:docPartPr>
      <w:docPartBody>
        <w:p w:rsidR="00000000" w:rsidRDefault="00C91D45" w:rsidP="00C91D45">
          <w:pPr>
            <w:pStyle w:val="E117720EFD0C4CB2A2E27B4B3FCEF30F4"/>
          </w:pPr>
          <w:r w:rsidRPr="00CE5861">
            <w:rPr>
              <w:rStyle w:val="PlaceholderText"/>
            </w:rPr>
            <w:t>Click or tap here to enter text.</w:t>
          </w:r>
        </w:p>
      </w:docPartBody>
    </w:docPart>
    <w:docPart>
      <w:docPartPr>
        <w:name w:val="934AB2D469F145CFB62BD2DB3E452493"/>
        <w:category>
          <w:name w:val="General"/>
          <w:gallery w:val="placeholder"/>
        </w:category>
        <w:types>
          <w:type w:val="bbPlcHdr"/>
        </w:types>
        <w:behaviors>
          <w:behavior w:val="content"/>
        </w:behaviors>
        <w:guid w:val="{8254B454-3C42-4A9E-B9F0-69F5D78D0218}"/>
      </w:docPartPr>
      <w:docPartBody>
        <w:p w:rsidR="00000000" w:rsidRDefault="00C91D45" w:rsidP="00C91D45">
          <w:pPr>
            <w:pStyle w:val="934AB2D469F145CFB62BD2DB3E4524934"/>
          </w:pPr>
          <w:r w:rsidRPr="00CE5861">
            <w:rPr>
              <w:rStyle w:val="PlaceholderText"/>
            </w:rPr>
            <w:t>Click or tap here to enter text.</w:t>
          </w:r>
        </w:p>
      </w:docPartBody>
    </w:docPart>
    <w:docPart>
      <w:docPartPr>
        <w:name w:val="268B36E5C2A64B489AA563D03441018F"/>
        <w:category>
          <w:name w:val="General"/>
          <w:gallery w:val="placeholder"/>
        </w:category>
        <w:types>
          <w:type w:val="bbPlcHdr"/>
        </w:types>
        <w:behaviors>
          <w:behavior w:val="content"/>
        </w:behaviors>
        <w:guid w:val="{4DDB9133-F866-46F6-BC6E-11C31B96C56D}"/>
      </w:docPartPr>
      <w:docPartBody>
        <w:p w:rsidR="00000000" w:rsidRDefault="00C91D45" w:rsidP="00C91D45">
          <w:pPr>
            <w:pStyle w:val="268B36E5C2A64B489AA563D03441018F4"/>
          </w:pPr>
          <w:r w:rsidRPr="00CE5861">
            <w:rPr>
              <w:rStyle w:val="PlaceholderText"/>
            </w:rPr>
            <w:t>Click or tap here to enter text.</w:t>
          </w:r>
        </w:p>
      </w:docPartBody>
    </w:docPart>
    <w:docPart>
      <w:docPartPr>
        <w:name w:val="1A9578971EE149E38306F3A14C0E4E1F"/>
        <w:category>
          <w:name w:val="General"/>
          <w:gallery w:val="placeholder"/>
        </w:category>
        <w:types>
          <w:type w:val="bbPlcHdr"/>
        </w:types>
        <w:behaviors>
          <w:behavior w:val="content"/>
        </w:behaviors>
        <w:guid w:val="{4FEB290A-BB53-4687-99A4-21048BC08DFC}"/>
      </w:docPartPr>
      <w:docPartBody>
        <w:p w:rsidR="00000000" w:rsidRDefault="00C91D45" w:rsidP="00C91D45">
          <w:pPr>
            <w:pStyle w:val="1A9578971EE149E38306F3A14C0E4E1F4"/>
          </w:pPr>
          <w:r w:rsidRPr="00CE5861">
            <w:rPr>
              <w:rStyle w:val="PlaceholderText"/>
            </w:rPr>
            <w:t>Click or tap here to enter text.</w:t>
          </w:r>
        </w:p>
      </w:docPartBody>
    </w:docPart>
    <w:docPart>
      <w:docPartPr>
        <w:name w:val="3FD9F555263943FDA63B08153F4C920D"/>
        <w:category>
          <w:name w:val="General"/>
          <w:gallery w:val="placeholder"/>
        </w:category>
        <w:types>
          <w:type w:val="bbPlcHdr"/>
        </w:types>
        <w:behaviors>
          <w:behavior w:val="content"/>
        </w:behaviors>
        <w:guid w:val="{5497D0D9-95B0-4D4E-9684-2758DB13892C}"/>
      </w:docPartPr>
      <w:docPartBody>
        <w:p w:rsidR="00000000" w:rsidRDefault="00C91D45" w:rsidP="00C91D45">
          <w:pPr>
            <w:pStyle w:val="3FD9F555263943FDA63B08153F4C920D4"/>
          </w:pPr>
          <w:r w:rsidRPr="00CE5861">
            <w:rPr>
              <w:rStyle w:val="PlaceholderText"/>
            </w:rPr>
            <w:t>Click or tap here to enter text.</w:t>
          </w:r>
        </w:p>
      </w:docPartBody>
    </w:docPart>
    <w:docPart>
      <w:docPartPr>
        <w:name w:val="30166FD8B0124C81B239EF35A89101CA"/>
        <w:category>
          <w:name w:val="General"/>
          <w:gallery w:val="placeholder"/>
        </w:category>
        <w:types>
          <w:type w:val="bbPlcHdr"/>
        </w:types>
        <w:behaviors>
          <w:behavior w:val="content"/>
        </w:behaviors>
        <w:guid w:val="{74EF03C2-4386-4745-963B-8C78BED8F92D}"/>
      </w:docPartPr>
      <w:docPartBody>
        <w:p w:rsidR="00000000" w:rsidRDefault="00C91D45" w:rsidP="00C91D45">
          <w:pPr>
            <w:pStyle w:val="30166FD8B0124C81B239EF35A89101CA4"/>
          </w:pPr>
          <w:r w:rsidRPr="00CE5861">
            <w:rPr>
              <w:rStyle w:val="PlaceholderText"/>
            </w:rPr>
            <w:t>Click or tap here to enter text.</w:t>
          </w:r>
        </w:p>
      </w:docPartBody>
    </w:docPart>
    <w:docPart>
      <w:docPartPr>
        <w:name w:val="779DE8E3283C4AACBCA0EDC1EC73EA30"/>
        <w:category>
          <w:name w:val="General"/>
          <w:gallery w:val="placeholder"/>
        </w:category>
        <w:types>
          <w:type w:val="bbPlcHdr"/>
        </w:types>
        <w:behaviors>
          <w:behavior w:val="content"/>
        </w:behaviors>
        <w:guid w:val="{C103D408-0548-4C26-8A5B-047913CAC956}"/>
      </w:docPartPr>
      <w:docPartBody>
        <w:p w:rsidR="00000000" w:rsidRDefault="00C91D45" w:rsidP="00C91D45">
          <w:pPr>
            <w:pStyle w:val="779DE8E3283C4AACBCA0EDC1EC73EA304"/>
          </w:pPr>
          <w:r w:rsidRPr="00CE5861">
            <w:rPr>
              <w:rStyle w:val="PlaceholderText"/>
            </w:rPr>
            <w:t>Click or tap here to enter text.</w:t>
          </w:r>
        </w:p>
      </w:docPartBody>
    </w:docPart>
    <w:docPart>
      <w:docPartPr>
        <w:name w:val="6EEA2F4F6F644BE7B5D9FDCA5F49CEC9"/>
        <w:category>
          <w:name w:val="General"/>
          <w:gallery w:val="placeholder"/>
        </w:category>
        <w:types>
          <w:type w:val="bbPlcHdr"/>
        </w:types>
        <w:behaviors>
          <w:behavior w:val="content"/>
        </w:behaviors>
        <w:guid w:val="{6BEFCD90-63AB-4723-8055-342C95097D34}"/>
      </w:docPartPr>
      <w:docPartBody>
        <w:p w:rsidR="00000000" w:rsidRDefault="00C91D45" w:rsidP="00C91D45">
          <w:pPr>
            <w:pStyle w:val="6EEA2F4F6F644BE7B5D9FDCA5F49CEC94"/>
          </w:pPr>
          <w:r w:rsidRPr="00CE5861">
            <w:rPr>
              <w:rStyle w:val="PlaceholderText"/>
            </w:rPr>
            <w:t>Click or tap here to enter text.</w:t>
          </w:r>
        </w:p>
      </w:docPartBody>
    </w:docPart>
    <w:docPart>
      <w:docPartPr>
        <w:name w:val="CD32AF22EBD04229AE871F7096C621B4"/>
        <w:category>
          <w:name w:val="General"/>
          <w:gallery w:val="placeholder"/>
        </w:category>
        <w:types>
          <w:type w:val="bbPlcHdr"/>
        </w:types>
        <w:behaviors>
          <w:behavior w:val="content"/>
        </w:behaviors>
        <w:guid w:val="{87003B64-5701-4ACB-A05E-56E1048A9075}"/>
      </w:docPartPr>
      <w:docPartBody>
        <w:p w:rsidR="00000000" w:rsidRDefault="00C91D45" w:rsidP="00C91D45">
          <w:pPr>
            <w:pStyle w:val="CD32AF22EBD04229AE871F7096C621B44"/>
          </w:pPr>
          <w:r w:rsidRPr="00CE58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6BA"/>
    <w:rsid w:val="004076BA"/>
    <w:rsid w:val="00626296"/>
    <w:rsid w:val="007C1928"/>
    <w:rsid w:val="00C91D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1D45"/>
    <w:rPr>
      <w:color w:val="808080"/>
    </w:rPr>
  </w:style>
  <w:style w:type="paragraph" w:customStyle="1" w:styleId="8C99158BD18C428B9669DB8D36BF371B">
    <w:name w:val="8C99158BD18C428B9669DB8D36BF371B"/>
    <w:rsid w:val="004076BA"/>
  </w:style>
  <w:style w:type="paragraph" w:customStyle="1" w:styleId="DBA757495B074A639B155BF1442C1ADB">
    <w:name w:val="DBA757495B074A639B155BF1442C1ADB"/>
    <w:rsid w:val="004076BA"/>
  </w:style>
  <w:style w:type="paragraph" w:customStyle="1" w:styleId="60E4BE4CD38A4F4D8136649C9D956415">
    <w:name w:val="60E4BE4CD38A4F4D8136649C9D956415"/>
    <w:rsid w:val="004076BA"/>
  </w:style>
  <w:style w:type="paragraph" w:customStyle="1" w:styleId="8E24A2BC84DF4B229E132DA378202E40">
    <w:name w:val="8E24A2BC84DF4B229E132DA378202E40"/>
    <w:rsid w:val="004076BA"/>
  </w:style>
  <w:style w:type="paragraph" w:customStyle="1" w:styleId="31B4A9F32544400AA65501B47A887492">
    <w:name w:val="31B4A9F32544400AA65501B47A88749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0DBCE1F03F114BE0AED7550EAECED7AE">
    <w:name w:val="0DBCE1F03F114BE0AED7550EAECED7AE"/>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4E8B693814B94C8E9347DC3FD521717F">
    <w:name w:val="4E8B693814B94C8E9347DC3FD521717F"/>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E117720EFD0C4CB2A2E27B4B3FCEF30F">
    <w:name w:val="E117720EFD0C4CB2A2E27B4B3FCEF30F"/>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934AB2D469F145CFB62BD2DB3E452493">
    <w:name w:val="934AB2D469F145CFB62BD2DB3E45249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268B36E5C2A64B489AA563D03441018F">
    <w:name w:val="268B36E5C2A64B489AA563D03441018F"/>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8C99158BD18C428B9669DB8D36BF371B1">
    <w:name w:val="8C99158BD18C428B9669DB8D36BF371B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DBA757495B074A639B155BF1442C1ADB1">
    <w:name w:val="DBA757495B074A639B155BF1442C1ADB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1A9578971EE149E38306F3A14C0E4E1F">
    <w:name w:val="1A9578971EE149E38306F3A14C0E4E1F"/>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FD9F555263943FDA63B08153F4C920D">
    <w:name w:val="3FD9F555263943FDA63B08153F4C920D"/>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0166FD8B0124C81B239EF35A89101CA">
    <w:name w:val="30166FD8B0124C81B239EF35A89101CA"/>
    <w:rsid w:val="00C91D45"/>
    <w:pPr>
      <w:spacing w:after="60" w:line="240" w:lineRule="auto"/>
      <w:outlineLvl w:val="3"/>
    </w:pPr>
    <w:rPr>
      <w:rFonts w:eastAsia="Times New Roman" w:cs="Times New Roman"/>
      <w:b/>
      <w:color w:val="404040" w:themeColor="text1" w:themeTint="BF"/>
      <w:sz w:val="19"/>
      <w:szCs w:val="24"/>
      <w:lang w:val="en-US" w:eastAsia="en-US"/>
    </w:rPr>
  </w:style>
  <w:style w:type="paragraph" w:customStyle="1" w:styleId="779DE8E3283C4AACBCA0EDC1EC73EA30">
    <w:name w:val="779DE8E3283C4AACBCA0EDC1EC73EA30"/>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6EEA2F4F6F644BE7B5D9FDCA5F49CEC9">
    <w:name w:val="6EEA2F4F6F644BE7B5D9FDCA5F49CEC9"/>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CD32AF22EBD04229AE871F7096C621B4">
    <w:name w:val="CD32AF22EBD04229AE871F7096C621B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1B4A9F32544400AA65501B47A8874921">
    <w:name w:val="31B4A9F32544400AA65501B47A887492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0DBCE1F03F114BE0AED7550EAECED7AE1">
    <w:name w:val="0DBCE1F03F114BE0AED7550EAECED7AE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4E8B693814B94C8E9347DC3FD521717F1">
    <w:name w:val="4E8B693814B94C8E9347DC3FD521717F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E117720EFD0C4CB2A2E27B4B3FCEF30F1">
    <w:name w:val="E117720EFD0C4CB2A2E27B4B3FCEF30F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934AB2D469F145CFB62BD2DB3E4524931">
    <w:name w:val="934AB2D469F145CFB62BD2DB3E452493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268B36E5C2A64B489AA563D03441018F1">
    <w:name w:val="268B36E5C2A64B489AA563D03441018F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8C99158BD18C428B9669DB8D36BF371B2">
    <w:name w:val="8C99158BD18C428B9669DB8D36BF371B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DBA757495B074A639B155BF1442C1ADB2">
    <w:name w:val="DBA757495B074A639B155BF1442C1ADB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1A9578971EE149E38306F3A14C0E4E1F1">
    <w:name w:val="1A9578971EE149E38306F3A14C0E4E1F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FD9F555263943FDA63B08153F4C920D1">
    <w:name w:val="3FD9F555263943FDA63B08153F4C920D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0166FD8B0124C81B239EF35A89101CA1">
    <w:name w:val="30166FD8B0124C81B239EF35A89101CA1"/>
    <w:rsid w:val="00C91D45"/>
    <w:pPr>
      <w:spacing w:after="60" w:line="240" w:lineRule="auto"/>
      <w:outlineLvl w:val="3"/>
    </w:pPr>
    <w:rPr>
      <w:rFonts w:eastAsia="Times New Roman" w:cs="Times New Roman"/>
      <w:b/>
      <w:color w:val="404040" w:themeColor="text1" w:themeTint="BF"/>
      <w:sz w:val="19"/>
      <w:szCs w:val="24"/>
      <w:lang w:val="en-US" w:eastAsia="en-US"/>
    </w:rPr>
  </w:style>
  <w:style w:type="paragraph" w:customStyle="1" w:styleId="779DE8E3283C4AACBCA0EDC1EC73EA301">
    <w:name w:val="779DE8E3283C4AACBCA0EDC1EC73EA30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6EEA2F4F6F644BE7B5D9FDCA5F49CEC91">
    <w:name w:val="6EEA2F4F6F644BE7B5D9FDCA5F49CEC9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CD32AF22EBD04229AE871F7096C621B41">
    <w:name w:val="CD32AF22EBD04229AE871F7096C621B41"/>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1B4A9F32544400AA65501B47A8874922">
    <w:name w:val="31B4A9F32544400AA65501B47A887492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0DBCE1F03F114BE0AED7550EAECED7AE2">
    <w:name w:val="0DBCE1F03F114BE0AED7550EAECED7AE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4E8B693814B94C8E9347DC3FD521717F2">
    <w:name w:val="4E8B693814B94C8E9347DC3FD521717F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E117720EFD0C4CB2A2E27B4B3FCEF30F2">
    <w:name w:val="E117720EFD0C4CB2A2E27B4B3FCEF30F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934AB2D469F145CFB62BD2DB3E4524932">
    <w:name w:val="934AB2D469F145CFB62BD2DB3E452493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268B36E5C2A64B489AA563D03441018F2">
    <w:name w:val="268B36E5C2A64B489AA563D03441018F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8C99158BD18C428B9669DB8D36BF371B3">
    <w:name w:val="8C99158BD18C428B9669DB8D36BF371B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DBA757495B074A639B155BF1442C1ADB3">
    <w:name w:val="DBA757495B074A639B155BF1442C1ADB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1A9578971EE149E38306F3A14C0E4E1F2">
    <w:name w:val="1A9578971EE149E38306F3A14C0E4E1F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FD9F555263943FDA63B08153F4C920D2">
    <w:name w:val="3FD9F555263943FDA63B08153F4C920D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0166FD8B0124C81B239EF35A89101CA2">
    <w:name w:val="30166FD8B0124C81B239EF35A89101CA2"/>
    <w:rsid w:val="00C91D45"/>
    <w:pPr>
      <w:spacing w:after="60" w:line="240" w:lineRule="auto"/>
      <w:outlineLvl w:val="3"/>
    </w:pPr>
    <w:rPr>
      <w:rFonts w:eastAsia="Times New Roman" w:cs="Times New Roman"/>
      <w:b/>
      <w:color w:val="404040" w:themeColor="text1" w:themeTint="BF"/>
      <w:sz w:val="19"/>
      <w:szCs w:val="24"/>
      <w:lang w:val="en-US" w:eastAsia="en-US"/>
    </w:rPr>
  </w:style>
  <w:style w:type="paragraph" w:customStyle="1" w:styleId="779DE8E3283C4AACBCA0EDC1EC73EA302">
    <w:name w:val="779DE8E3283C4AACBCA0EDC1EC73EA30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6EEA2F4F6F644BE7B5D9FDCA5F49CEC92">
    <w:name w:val="6EEA2F4F6F644BE7B5D9FDCA5F49CEC9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CD32AF22EBD04229AE871F7096C621B42">
    <w:name w:val="CD32AF22EBD04229AE871F7096C621B42"/>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1B4A9F32544400AA65501B47A8874923">
    <w:name w:val="31B4A9F32544400AA65501B47A887492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0DBCE1F03F114BE0AED7550EAECED7AE3">
    <w:name w:val="0DBCE1F03F114BE0AED7550EAECED7AE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4E8B693814B94C8E9347DC3FD521717F3">
    <w:name w:val="4E8B693814B94C8E9347DC3FD521717F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E117720EFD0C4CB2A2E27B4B3FCEF30F3">
    <w:name w:val="E117720EFD0C4CB2A2E27B4B3FCEF30F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934AB2D469F145CFB62BD2DB3E4524933">
    <w:name w:val="934AB2D469F145CFB62BD2DB3E452493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268B36E5C2A64B489AA563D03441018F3">
    <w:name w:val="268B36E5C2A64B489AA563D03441018F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8C99158BD18C428B9669DB8D36BF371B4">
    <w:name w:val="8C99158BD18C428B9669DB8D36BF371B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DBA757495B074A639B155BF1442C1ADB4">
    <w:name w:val="DBA757495B074A639B155BF1442C1ADB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1A9578971EE149E38306F3A14C0E4E1F3">
    <w:name w:val="1A9578971EE149E38306F3A14C0E4E1F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FD9F555263943FDA63B08153F4C920D3">
    <w:name w:val="3FD9F555263943FDA63B08153F4C920D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0166FD8B0124C81B239EF35A89101CA3">
    <w:name w:val="30166FD8B0124C81B239EF35A89101CA3"/>
    <w:rsid w:val="00C91D45"/>
    <w:pPr>
      <w:spacing w:after="60" w:line="240" w:lineRule="auto"/>
      <w:outlineLvl w:val="3"/>
    </w:pPr>
    <w:rPr>
      <w:rFonts w:eastAsia="Times New Roman" w:cs="Times New Roman"/>
      <w:b/>
      <w:color w:val="404040" w:themeColor="text1" w:themeTint="BF"/>
      <w:sz w:val="19"/>
      <w:szCs w:val="24"/>
      <w:lang w:val="en-US" w:eastAsia="en-US"/>
    </w:rPr>
  </w:style>
  <w:style w:type="paragraph" w:customStyle="1" w:styleId="779DE8E3283C4AACBCA0EDC1EC73EA303">
    <w:name w:val="779DE8E3283C4AACBCA0EDC1EC73EA30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6EEA2F4F6F644BE7B5D9FDCA5F49CEC93">
    <w:name w:val="6EEA2F4F6F644BE7B5D9FDCA5F49CEC9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CD32AF22EBD04229AE871F7096C621B43">
    <w:name w:val="CD32AF22EBD04229AE871F7096C621B43"/>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1B4A9F32544400AA65501B47A8874924">
    <w:name w:val="31B4A9F32544400AA65501B47A887492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0DBCE1F03F114BE0AED7550EAECED7AE4">
    <w:name w:val="0DBCE1F03F114BE0AED7550EAECED7AE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4E8B693814B94C8E9347DC3FD521717F4">
    <w:name w:val="4E8B693814B94C8E9347DC3FD521717F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E117720EFD0C4CB2A2E27B4B3FCEF30F4">
    <w:name w:val="E117720EFD0C4CB2A2E27B4B3FCEF30F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934AB2D469F145CFB62BD2DB3E4524934">
    <w:name w:val="934AB2D469F145CFB62BD2DB3E452493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268B36E5C2A64B489AA563D03441018F4">
    <w:name w:val="268B36E5C2A64B489AA563D03441018F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8C99158BD18C428B9669DB8D36BF371B5">
    <w:name w:val="8C99158BD18C428B9669DB8D36BF371B5"/>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DBA757495B074A639B155BF1442C1ADB5">
    <w:name w:val="DBA757495B074A639B155BF1442C1ADB5"/>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1A9578971EE149E38306F3A14C0E4E1F4">
    <w:name w:val="1A9578971EE149E38306F3A14C0E4E1F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FD9F555263943FDA63B08153F4C920D4">
    <w:name w:val="3FD9F555263943FDA63B08153F4C920D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30166FD8B0124C81B239EF35A89101CA4">
    <w:name w:val="30166FD8B0124C81B239EF35A89101CA4"/>
    <w:rsid w:val="00C91D45"/>
    <w:pPr>
      <w:spacing w:after="60" w:line="240" w:lineRule="auto"/>
      <w:outlineLvl w:val="3"/>
    </w:pPr>
    <w:rPr>
      <w:rFonts w:eastAsia="Times New Roman" w:cs="Times New Roman"/>
      <w:b/>
      <w:color w:val="404040" w:themeColor="text1" w:themeTint="BF"/>
      <w:sz w:val="19"/>
      <w:szCs w:val="24"/>
      <w:lang w:val="en-US" w:eastAsia="en-US"/>
    </w:rPr>
  </w:style>
  <w:style w:type="paragraph" w:customStyle="1" w:styleId="779DE8E3283C4AACBCA0EDC1EC73EA304">
    <w:name w:val="779DE8E3283C4AACBCA0EDC1EC73EA30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6EEA2F4F6F644BE7B5D9FDCA5F49CEC94">
    <w:name w:val="6EEA2F4F6F644BE7B5D9FDCA5F49CEC94"/>
    <w:rsid w:val="00C91D45"/>
    <w:pPr>
      <w:spacing w:after="0" w:line="240" w:lineRule="auto"/>
    </w:pPr>
    <w:rPr>
      <w:rFonts w:eastAsia="Times New Roman" w:cs="Times New Roman"/>
      <w:color w:val="404040" w:themeColor="text1" w:themeTint="BF"/>
      <w:sz w:val="19"/>
      <w:szCs w:val="24"/>
      <w:lang w:val="en-US" w:eastAsia="en-US"/>
    </w:rPr>
  </w:style>
  <w:style w:type="paragraph" w:customStyle="1" w:styleId="CD32AF22EBD04229AE871F7096C621B44">
    <w:name w:val="CD32AF22EBD04229AE871F7096C621B44"/>
    <w:rsid w:val="00C91D45"/>
    <w:pPr>
      <w:spacing w:after="0" w:line="240" w:lineRule="auto"/>
    </w:pPr>
    <w:rPr>
      <w:rFonts w:eastAsia="Times New Roman" w:cs="Times New Roman"/>
      <w:color w:val="404040" w:themeColor="text1" w:themeTint="BF"/>
      <w:sz w:val="19"/>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BAFB1BA-F07C-45F6-BC1C-F88A70FE51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JSFAR Application Form.dotx</Template>
  <TotalTime>0</TotalTime>
  <Pages>1</Pages>
  <Words>289</Words>
  <Characters>1591</Characters>
  <Application>Microsoft Office Word</Application>
  <DocSecurity>0</DocSecurity>
  <Lines>13</Lines>
  <Paragraphs>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JSFAR Application Form</vt:lpstr>
      <vt:lpstr>    Membership Application Form</vt:lpstr>
      <vt:lpstr>        Player Information</vt:lpstr>
      <vt:lpstr>        Department</vt:lpstr>
      <vt:lpstr>        Department Role (AIG)</vt:lpstr>
      <vt:lpstr>        Department Role (GSG)</vt:lpstr>
      <vt:lpstr>        Department Role (ASG)</vt:lpstr>
      <vt:lpstr>        Motivation</vt:lpstr>
      <vt:lpstr>        Miscellaneous details </vt:lpstr>
      <vt:lpstr>        Finals Words</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JSFAR Application Form</dc:title>
  <dc:creator>T.G. van Benthem</dc:creator>
  <cp:keywords/>
  <dc:description>V1.2</dc:description>
  <cp:lastModifiedBy>T.G. van Benthem</cp:lastModifiedBy>
  <cp:revision>3</cp:revision>
  <cp:lastPrinted>2002-06-26T18:25:00Z</cp:lastPrinted>
  <dcterms:created xsi:type="dcterms:W3CDTF">2017-05-20T11:53:00Z</dcterms:created>
  <dcterms:modified xsi:type="dcterms:W3CDTF">2017-05-20T11:53:00Z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TC061894421033</vt:lpwstr>
  </property>
</Properties>
</file>